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3D549" w14:textId="587DF331" w:rsidR="00A9204E" w:rsidRDefault="006155BE" w:rsidP="006155BE">
      <w:pPr>
        <w:pStyle w:val="Cmsor1"/>
        <w:jc w:val="center"/>
        <w:rPr>
          <w:sz w:val="44"/>
          <w:szCs w:val="44"/>
          <w:lang w:val="hu-HU"/>
        </w:rPr>
      </w:pPr>
      <w:r w:rsidRPr="006155BE">
        <w:rPr>
          <w:sz w:val="44"/>
          <w:szCs w:val="44"/>
          <w:lang w:val="hu-HU"/>
        </w:rPr>
        <w:t>FoodHub első változat</w:t>
      </w:r>
    </w:p>
    <w:p w14:paraId="68879B36" w14:textId="77777777" w:rsidR="006155BE" w:rsidRDefault="006155BE" w:rsidP="006155BE">
      <w:pPr>
        <w:rPr>
          <w:lang w:val="hu-HU"/>
        </w:rPr>
      </w:pPr>
    </w:p>
    <w:p w14:paraId="63421058" w14:textId="77777777" w:rsidR="006155BE" w:rsidRDefault="006155BE" w:rsidP="006155BE">
      <w:pPr>
        <w:rPr>
          <w:lang w:val="hu-HU"/>
        </w:rPr>
      </w:pPr>
    </w:p>
    <w:p w14:paraId="41C7475C" w14:textId="544F397B" w:rsidR="001031C4" w:rsidRPr="001031C4" w:rsidRDefault="001031C4" w:rsidP="001031C4">
      <w:pPr>
        <w:rPr>
          <w:b/>
          <w:bCs/>
          <w:lang w:val="hu-HU"/>
        </w:rPr>
      </w:pPr>
      <w:r w:rsidRPr="001031C4">
        <w:rPr>
          <w:b/>
          <w:bCs/>
          <w:sz w:val="24"/>
          <w:szCs w:val="24"/>
          <w:lang w:val="hu-HU"/>
        </w:rPr>
        <w:drawing>
          <wp:anchor distT="0" distB="0" distL="114300" distR="114300" simplePos="0" relativeHeight="251658240" behindDoc="1" locked="0" layoutInCell="1" allowOverlap="1" wp14:anchorId="59EA3308" wp14:editId="2A426765">
            <wp:simplePos x="0" y="0"/>
            <wp:positionH relativeFrom="column">
              <wp:posOffset>2707005</wp:posOffset>
            </wp:positionH>
            <wp:positionV relativeFrom="paragraph">
              <wp:posOffset>198120</wp:posOffset>
            </wp:positionV>
            <wp:extent cx="3415030" cy="4973320"/>
            <wp:effectExtent l="0" t="0" r="0" b="0"/>
            <wp:wrapTight wrapText="bothSides">
              <wp:wrapPolygon edited="0">
                <wp:start x="0" y="0"/>
                <wp:lineTo x="0" y="21512"/>
                <wp:lineTo x="21447" y="21512"/>
                <wp:lineTo x="21447" y="0"/>
                <wp:lineTo x="0" y="0"/>
              </wp:wrapPolygon>
            </wp:wrapTight>
            <wp:docPr id="1231364749" name="Kép 1" descr="A képen szöveg, menü, Gyorsétel, éte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64749" name="Kép 1" descr="A képen szöveg, menü, Gyorsétel, étel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1C4">
        <w:rPr>
          <w:b/>
          <w:bCs/>
          <w:sz w:val="24"/>
          <w:szCs w:val="24"/>
          <w:lang w:val="hu-HU"/>
        </w:rPr>
        <w:drawing>
          <wp:anchor distT="0" distB="0" distL="114300" distR="114300" simplePos="0" relativeHeight="251659264" behindDoc="1" locked="0" layoutInCell="1" allowOverlap="1" wp14:anchorId="0F63C1BE" wp14:editId="371FD22B">
            <wp:simplePos x="0" y="0"/>
            <wp:positionH relativeFrom="column">
              <wp:posOffset>-116576</wp:posOffset>
            </wp:positionH>
            <wp:positionV relativeFrom="paragraph">
              <wp:posOffset>198046</wp:posOffset>
            </wp:positionV>
            <wp:extent cx="2825750" cy="4973320"/>
            <wp:effectExtent l="0" t="0" r="0" b="0"/>
            <wp:wrapTight wrapText="bothSides">
              <wp:wrapPolygon edited="0">
                <wp:start x="0" y="0"/>
                <wp:lineTo x="0" y="21512"/>
                <wp:lineTo x="21406" y="21512"/>
                <wp:lineTo x="21406" y="0"/>
                <wp:lineTo x="0" y="0"/>
              </wp:wrapPolygon>
            </wp:wrapTight>
            <wp:docPr id="1622997836" name="Kép 1" descr="A képen szöveg, menü, Gyorsétel, éte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97836" name="Kép 1" descr="A képen szöveg, menü, Gyorsétel, étel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55BE" w:rsidRPr="001031C4">
        <w:rPr>
          <w:b/>
          <w:bCs/>
          <w:sz w:val="24"/>
          <w:szCs w:val="24"/>
          <w:lang w:val="hu-HU"/>
        </w:rPr>
        <w:t>Főoldal:</w:t>
      </w:r>
      <w:r w:rsidRPr="001031C4">
        <w:rPr>
          <w:b/>
          <w:bCs/>
          <w:lang w:val="hu-HU"/>
        </w:rPr>
        <w:t xml:space="preserve"> </w:t>
      </w:r>
    </w:p>
    <w:p w14:paraId="4D2C6D37" w14:textId="77777777" w:rsidR="001031C4" w:rsidRDefault="001031C4" w:rsidP="001031C4">
      <w:pPr>
        <w:rPr>
          <w:lang w:val="hu-HU"/>
        </w:rPr>
      </w:pPr>
    </w:p>
    <w:p w14:paraId="59D63D6B" w14:textId="496E6FF4" w:rsidR="006155BE" w:rsidRDefault="006155BE" w:rsidP="006155BE">
      <w:pPr>
        <w:rPr>
          <w:lang w:val="hu-HU"/>
        </w:rPr>
      </w:pPr>
      <w:r>
        <w:rPr>
          <w:lang w:val="hu-HU"/>
        </w:rPr>
        <w:t>A főoldal kettő több részből áll. Itt megtalálhatjuk a menü sávot (amit mellesleg minden weblapon), ami az egyszerű kezelhetőség érdekében menü pontokkal szolgál nekünk. A weblap tetején egy üdvözlő szöveget láthatunk, ami összefoglalja a weboldalt. Alatta a recept felajánlásokat láthatunk, amiket a rendszer véletlenszerűen kiválasztott. Ezt követi a Galéria betekintő (ezt kicseréljük majd az adott évszak receptjeire). A Galéria után egy rövid bemutatkozás, egy kapcsolat tarás és a weblap alja található.</w:t>
      </w:r>
      <w:r w:rsidR="001031C4">
        <w:rPr>
          <w:lang w:val="hu-HU"/>
        </w:rPr>
        <w:br w:type="page"/>
      </w:r>
      <w:r w:rsidRPr="001031C4">
        <w:rPr>
          <w:b/>
          <w:bCs/>
          <w:sz w:val="28"/>
          <w:szCs w:val="28"/>
          <w:lang w:val="hu-HU"/>
        </w:rPr>
        <w:lastRenderedPageBreak/>
        <w:t>Bejelentkezés:</w:t>
      </w:r>
      <w:r w:rsidRPr="001031C4">
        <w:rPr>
          <w:b/>
          <w:bCs/>
          <w:sz w:val="28"/>
          <w:szCs w:val="28"/>
          <w:lang w:val="hu-HU"/>
        </w:rPr>
        <w:br/>
      </w:r>
      <w:r w:rsidRPr="006155BE">
        <w:rPr>
          <w:lang w:val="hu-HU"/>
        </w:rPr>
        <w:drawing>
          <wp:inline distT="0" distB="0" distL="0" distR="0" wp14:anchorId="744F7267" wp14:editId="647F51FA">
            <wp:extent cx="5731510" cy="3237864"/>
            <wp:effectExtent l="0" t="0" r="2540" b="1270"/>
            <wp:docPr id="202188825" name="Kép 1" descr="A képen szöveg, képernyőkép, szerszám, kézír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8825" name="Kép 1" descr="A képen szöveg, képernyőkép, szerszám, kézírás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9023" cy="327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F503" w14:textId="77777777" w:rsidR="006155BE" w:rsidRDefault="006155BE" w:rsidP="006155BE">
      <w:pPr>
        <w:rPr>
          <w:lang w:val="hu-HU"/>
        </w:rPr>
      </w:pPr>
    </w:p>
    <w:p w14:paraId="5DF7BFED" w14:textId="6C28A559" w:rsidR="006155BE" w:rsidRDefault="006155BE" w:rsidP="006155BE">
      <w:pPr>
        <w:rPr>
          <w:lang w:val="hu-HU"/>
        </w:rPr>
      </w:pPr>
      <w:r>
        <w:rPr>
          <w:lang w:val="hu-HU"/>
        </w:rPr>
        <w:t xml:space="preserve">A bejelentkezés weblapon a felhasználó be tud jelentkezni ha már regisztrált, ha még nem tette meg akkor </w:t>
      </w:r>
      <w:proofErr w:type="gramStart"/>
      <w:r>
        <w:rPr>
          <w:lang w:val="hu-HU"/>
        </w:rPr>
        <w:t>a ”Még</w:t>
      </w:r>
      <w:proofErr w:type="gramEnd"/>
      <w:r>
        <w:rPr>
          <w:lang w:val="hu-HU"/>
        </w:rPr>
        <w:t xml:space="preserve"> nem regisztráltál? </w:t>
      </w:r>
      <w:proofErr w:type="spellStart"/>
      <w:r>
        <w:rPr>
          <w:lang w:val="hu-HU"/>
        </w:rPr>
        <w:t>Katt</w:t>
      </w:r>
      <w:proofErr w:type="spellEnd"/>
      <w:r>
        <w:rPr>
          <w:lang w:val="hu-HU"/>
        </w:rPr>
        <w:t xml:space="preserve"> ide” szöveg kiválasztásával a felhasználó </w:t>
      </w:r>
      <w:proofErr w:type="gramStart"/>
      <w:r>
        <w:rPr>
          <w:lang w:val="hu-HU"/>
        </w:rPr>
        <w:t>a ”Regisztráció</w:t>
      </w:r>
      <w:proofErr w:type="gramEnd"/>
      <w:r>
        <w:rPr>
          <w:lang w:val="hu-HU"/>
        </w:rPr>
        <w:t>” weblapra kerül.</w:t>
      </w:r>
    </w:p>
    <w:p w14:paraId="4C91D13A" w14:textId="77777777" w:rsidR="001031C4" w:rsidRDefault="001031C4" w:rsidP="006155BE">
      <w:pPr>
        <w:rPr>
          <w:lang w:val="hu-HU"/>
        </w:rPr>
      </w:pPr>
    </w:p>
    <w:p w14:paraId="1FD9B056" w14:textId="12B29956" w:rsidR="001031C4" w:rsidRPr="001031C4" w:rsidRDefault="001031C4" w:rsidP="006155BE">
      <w:pPr>
        <w:rPr>
          <w:b/>
          <w:bCs/>
          <w:sz w:val="28"/>
          <w:szCs w:val="28"/>
          <w:lang w:val="hu-HU"/>
        </w:rPr>
      </w:pPr>
      <w:r w:rsidRPr="001031C4">
        <w:rPr>
          <w:b/>
          <w:bCs/>
          <w:sz w:val="28"/>
          <w:szCs w:val="28"/>
          <w:lang w:val="hu-HU"/>
        </w:rPr>
        <w:t>Regisztráció:</w:t>
      </w:r>
    </w:p>
    <w:p w14:paraId="71DE0CE1" w14:textId="4B7E2846" w:rsidR="001031C4" w:rsidRDefault="001031C4" w:rsidP="006155BE">
      <w:pPr>
        <w:rPr>
          <w:lang w:val="hu-HU"/>
        </w:rPr>
      </w:pPr>
      <w:r w:rsidRPr="001031C4">
        <w:rPr>
          <w:lang w:val="hu-HU"/>
        </w:rPr>
        <w:drawing>
          <wp:inline distT="0" distB="0" distL="0" distR="0" wp14:anchorId="41DBD647" wp14:editId="436564C0">
            <wp:extent cx="5731510" cy="3225800"/>
            <wp:effectExtent l="0" t="0" r="2540" b="0"/>
            <wp:docPr id="751231510" name="Kép 1" descr="A képen szöveg, képernyőkép, tervezés, szer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31510" name="Kép 1" descr="A képen szöveg, képernyőkép, tervezés, szerszám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851F" w14:textId="77777777" w:rsidR="001031C4" w:rsidRDefault="001031C4" w:rsidP="006155BE">
      <w:pPr>
        <w:rPr>
          <w:lang w:val="hu-HU"/>
        </w:rPr>
      </w:pPr>
    </w:p>
    <w:p w14:paraId="1A8B7667" w14:textId="478F2E49" w:rsidR="001031C4" w:rsidRDefault="001031C4" w:rsidP="006155BE">
      <w:pPr>
        <w:rPr>
          <w:lang w:val="hu-HU"/>
        </w:rPr>
      </w:pPr>
      <w:r>
        <w:rPr>
          <w:lang w:val="hu-HU"/>
        </w:rPr>
        <w:t xml:space="preserve">A regisztráció weblapon a még nem regisztrált felhasználó tud regisztrálni. Ha a látogató már regisztrált akkor innen </w:t>
      </w:r>
      <w:proofErr w:type="gramStart"/>
      <w:r>
        <w:rPr>
          <w:lang w:val="hu-HU"/>
        </w:rPr>
        <w:t>a ”Már</w:t>
      </w:r>
      <w:proofErr w:type="gramEnd"/>
      <w:r>
        <w:rPr>
          <w:lang w:val="hu-HU"/>
        </w:rPr>
        <w:t xml:space="preserve"> van fiókod? Jelentkezz be” szöveg választásával tud </w:t>
      </w:r>
      <w:proofErr w:type="gramStart"/>
      <w:r>
        <w:rPr>
          <w:lang w:val="hu-HU"/>
        </w:rPr>
        <w:t>a ”Bejelentkezés</w:t>
      </w:r>
      <w:proofErr w:type="gramEnd"/>
      <w:r>
        <w:rPr>
          <w:lang w:val="hu-HU"/>
        </w:rPr>
        <w:t>” lapra tovább menni.</w:t>
      </w:r>
      <w:r>
        <w:rPr>
          <w:lang w:val="hu-HU"/>
        </w:rPr>
        <w:br w:type="page"/>
      </w:r>
      <w:r w:rsidR="00B11DC1">
        <w:rPr>
          <w:b/>
          <w:bCs/>
          <w:noProof/>
          <w:sz w:val="28"/>
          <w:szCs w:val="28"/>
          <w:lang w:val="hu-HU"/>
        </w:rPr>
        <w:lastRenderedPageBreak/>
        <w:drawing>
          <wp:anchor distT="0" distB="0" distL="114300" distR="114300" simplePos="0" relativeHeight="251663360" behindDoc="1" locked="0" layoutInCell="1" allowOverlap="1" wp14:anchorId="0EB69342" wp14:editId="5B7C9B3E">
            <wp:simplePos x="0" y="0"/>
            <wp:positionH relativeFrom="column">
              <wp:posOffset>-380356</wp:posOffset>
            </wp:positionH>
            <wp:positionV relativeFrom="paragraph">
              <wp:posOffset>225037</wp:posOffset>
            </wp:positionV>
            <wp:extent cx="6400800" cy="3623945"/>
            <wp:effectExtent l="0" t="0" r="0" b="0"/>
            <wp:wrapTight wrapText="bothSides">
              <wp:wrapPolygon edited="0">
                <wp:start x="0" y="0"/>
                <wp:lineTo x="0" y="21460"/>
                <wp:lineTo x="21536" y="21460"/>
                <wp:lineTo x="21536" y="0"/>
                <wp:lineTo x="0" y="0"/>
              </wp:wrapPolygon>
            </wp:wrapTight>
            <wp:docPr id="4638499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23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1C4">
        <w:rPr>
          <w:b/>
          <w:bCs/>
          <w:sz w:val="28"/>
          <w:szCs w:val="28"/>
          <w:lang w:val="hu-HU"/>
        </w:rPr>
        <w:t>Profil:</w:t>
      </w:r>
      <w:r>
        <w:rPr>
          <w:b/>
          <w:bCs/>
          <w:sz w:val="28"/>
          <w:szCs w:val="28"/>
          <w:lang w:val="hu-HU"/>
        </w:rPr>
        <w:br/>
      </w:r>
      <w:r>
        <w:rPr>
          <w:lang w:val="hu-HU"/>
        </w:rPr>
        <w:t xml:space="preserve">A profil lapon a felhasználó a saját adatait tudja megtekinteni és tudja módosítani szükség esetén. Itt található még </w:t>
      </w:r>
      <w:proofErr w:type="gramStart"/>
      <w:r>
        <w:rPr>
          <w:lang w:val="hu-HU"/>
        </w:rPr>
        <w:t>egy ”</w:t>
      </w:r>
      <w:proofErr w:type="spellStart"/>
      <w:r>
        <w:rPr>
          <w:lang w:val="hu-HU"/>
        </w:rPr>
        <w:t>Recepteim</w:t>
      </w:r>
      <w:proofErr w:type="spellEnd"/>
      <w:proofErr w:type="gramEnd"/>
      <w:r>
        <w:rPr>
          <w:lang w:val="hu-HU"/>
        </w:rPr>
        <w:t>” fül ami kattintáskor a felhasználó megtudja tekinteni az eddigi feltöltött receptjeit.</w:t>
      </w:r>
    </w:p>
    <w:p w14:paraId="7045C448" w14:textId="1D021F13" w:rsidR="001031C4" w:rsidRDefault="001031C4" w:rsidP="006155BE">
      <w:pPr>
        <w:rPr>
          <w:lang w:val="hu-HU"/>
        </w:rPr>
      </w:pPr>
    </w:p>
    <w:p w14:paraId="7AEF61BB" w14:textId="655C2D6C" w:rsidR="001031C4" w:rsidRPr="001031C4" w:rsidRDefault="00B11DC1" w:rsidP="006155BE">
      <w:pPr>
        <w:rPr>
          <w:b/>
          <w:bCs/>
          <w:sz w:val="28"/>
          <w:szCs w:val="28"/>
          <w:lang w:val="hu-HU"/>
        </w:rPr>
      </w:pPr>
      <w:r w:rsidRPr="001031C4">
        <w:rPr>
          <w:lang w:val="hu-HU"/>
        </w:rPr>
        <w:drawing>
          <wp:anchor distT="0" distB="0" distL="114300" distR="114300" simplePos="0" relativeHeight="251662336" behindDoc="1" locked="0" layoutInCell="1" allowOverlap="1" wp14:anchorId="6777C916" wp14:editId="62B12540">
            <wp:simplePos x="0" y="0"/>
            <wp:positionH relativeFrom="column">
              <wp:posOffset>-379994</wp:posOffset>
            </wp:positionH>
            <wp:positionV relativeFrom="paragraph">
              <wp:posOffset>220980</wp:posOffset>
            </wp:positionV>
            <wp:extent cx="6436248" cy="3633849"/>
            <wp:effectExtent l="0" t="0" r="3175" b="5080"/>
            <wp:wrapTight wrapText="bothSides">
              <wp:wrapPolygon edited="0">
                <wp:start x="0" y="0"/>
                <wp:lineTo x="0" y="21517"/>
                <wp:lineTo x="21547" y="21517"/>
                <wp:lineTo x="21547" y="0"/>
                <wp:lineTo x="0" y="0"/>
              </wp:wrapPolygon>
            </wp:wrapTight>
            <wp:docPr id="1972135895" name="Kép 1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35895" name="Kép 1" descr="A képen szöveg, képernyőkép, tervezés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248" cy="3633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31C4" w:rsidRPr="001031C4">
        <w:rPr>
          <w:b/>
          <w:bCs/>
          <w:sz w:val="28"/>
          <w:szCs w:val="28"/>
          <w:lang w:val="hu-HU"/>
        </w:rPr>
        <w:t>Profil szerkesztésé:</w:t>
      </w:r>
    </w:p>
    <w:p w14:paraId="50BB1E67" w14:textId="1C476838" w:rsidR="001031C4" w:rsidRDefault="001031C4" w:rsidP="006155BE">
      <w:pPr>
        <w:rPr>
          <w:b/>
          <w:bCs/>
          <w:sz w:val="28"/>
          <w:szCs w:val="28"/>
          <w:lang w:val="hu-HU"/>
        </w:rPr>
      </w:pPr>
      <w:r w:rsidRPr="001031C4">
        <w:rPr>
          <w:b/>
          <w:bCs/>
          <w:sz w:val="28"/>
          <w:szCs w:val="28"/>
          <w:lang w:val="hu-HU"/>
        </w:rPr>
        <w:lastRenderedPageBreak/>
        <w:t>Receptjeim:</w:t>
      </w:r>
      <w:r w:rsidRPr="001031C4">
        <w:rPr>
          <w:b/>
          <w:bCs/>
          <w:sz w:val="28"/>
          <w:szCs w:val="28"/>
          <w:lang w:val="hu-HU"/>
        </w:rPr>
        <w:br/>
      </w:r>
      <w:r w:rsidRPr="001031C4">
        <w:rPr>
          <w:lang w:val="hu-HU"/>
        </w:rPr>
        <w:drawing>
          <wp:inline distT="0" distB="0" distL="0" distR="0" wp14:anchorId="65BB4788" wp14:editId="09BEF9FF">
            <wp:extent cx="5731510" cy="3250565"/>
            <wp:effectExtent l="0" t="0" r="2540" b="6985"/>
            <wp:docPr id="973257031" name="Kép 1" descr="A képen szöveg, menü, Gyorsétel, Snac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57031" name="Kép 1" descr="A képen szöveg, menü, Gyorsétel, Snack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83B3" w14:textId="08BC1273" w:rsidR="00B11DC1" w:rsidRDefault="00B11DC1" w:rsidP="006155BE">
      <w:pPr>
        <w:rPr>
          <w:lang w:val="hu-HU"/>
        </w:rPr>
      </w:pPr>
    </w:p>
    <w:p w14:paraId="71EFE499" w14:textId="57C9FB2A" w:rsidR="00B11DC1" w:rsidRDefault="00B11DC1" w:rsidP="006155BE">
      <w:pPr>
        <w:rPr>
          <w:lang w:val="hu-HU"/>
        </w:rPr>
      </w:pPr>
      <w:r>
        <w:rPr>
          <w:lang w:val="hu-HU"/>
        </w:rPr>
        <w:t xml:space="preserve">Erre a fölre </w:t>
      </w:r>
      <w:proofErr w:type="gramStart"/>
      <w:r>
        <w:rPr>
          <w:lang w:val="hu-HU"/>
        </w:rPr>
        <w:t>a ”Profil</w:t>
      </w:r>
      <w:proofErr w:type="gramEnd"/>
      <w:r>
        <w:rPr>
          <w:lang w:val="hu-HU"/>
        </w:rPr>
        <w:t xml:space="preserve">” lapról lehet eljutni és itt lehet megtekinteni az eddigi feltöltött recepteket. Itt is lehet törölni a recepteket, ha a felhasználó már nem </w:t>
      </w:r>
      <w:proofErr w:type="gramStart"/>
      <w:r>
        <w:rPr>
          <w:lang w:val="hu-HU"/>
        </w:rPr>
        <w:t>akarja</w:t>
      </w:r>
      <w:proofErr w:type="gramEnd"/>
      <w:r>
        <w:rPr>
          <w:lang w:val="hu-HU"/>
        </w:rPr>
        <w:t xml:space="preserve"> hogy a weblapon fentlegyen.</w:t>
      </w:r>
    </w:p>
    <w:p w14:paraId="6DDCCDDA" w14:textId="706C319C" w:rsidR="00B11DC1" w:rsidRDefault="00B11DC1" w:rsidP="006155BE">
      <w:pPr>
        <w:rPr>
          <w:lang w:val="hu-HU"/>
        </w:rPr>
      </w:pPr>
    </w:p>
    <w:p w14:paraId="10AA4034" w14:textId="36C726E2" w:rsidR="00B11DC1" w:rsidRDefault="00B11DC1" w:rsidP="006155BE">
      <w:pPr>
        <w:rPr>
          <w:b/>
          <w:bCs/>
          <w:sz w:val="28"/>
          <w:szCs w:val="28"/>
          <w:lang w:val="hu-HU"/>
        </w:rPr>
      </w:pPr>
      <w:r w:rsidRPr="00B11DC1">
        <w:rPr>
          <w:b/>
          <w:bCs/>
          <w:sz w:val="28"/>
          <w:szCs w:val="28"/>
          <w:lang w:val="hu-HU"/>
        </w:rPr>
        <w:drawing>
          <wp:anchor distT="0" distB="0" distL="114300" distR="114300" simplePos="0" relativeHeight="251661312" behindDoc="1" locked="0" layoutInCell="1" allowOverlap="1" wp14:anchorId="5BCAD9FA" wp14:editId="591114BC">
            <wp:simplePos x="0" y="0"/>
            <wp:positionH relativeFrom="column">
              <wp:posOffset>2982166</wp:posOffset>
            </wp:positionH>
            <wp:positionV relativeFrom="paragraph">
              <wp:posOffset>248920</wp:posOffset>
            </wp:positionV>
            <wp:extent cx="3297555" cy="3218180"/>
            <wp:effectExtent l="0" t="0" r="0" b="1270"/>
            <wp:wrapTight wrapText="bothSides">
              <wp:wrapPolygon edited="0">
                <wp:start x="0" y="0"/>
                <wp:lineTo x="0" y="21481"/>
                <wp:lineTo x="21463" y="21481"/>
                <wp:lineTo x="21463" y="0"/>
                <wp:lineTo x="0" y="0"/>
              </wp:wrapPolygon>
            </wp:wrapTight>
            <wp:docPr id="18083666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666" name="Kép 1" descr="A képen szöveg, képernyőkép, szoftver, Weblap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1DC1">
        <w:rPr>
          <w:b/>
          <w:bCs/>
          <w:sz w:val="28"/>
          <w:szCs w:val="28"/>
          <w:lang w:val="hu-HU"/>
        </w:rPr>
        <w:drawing>
          <wp:anchor distT="0" distB="0" distL="114300" distR="114300" simplePos="0" relativeHeight="251660288" behindDoc="1" locked="0" layoutInCell="1" allowOverlap="1" wp14:anchorId="744D134F" wp14:editId="452A1ABC">
            <wp:simplePos x="0" y="0"/>
            <wp:positionH relativeFrom="column">
              <wp:posOffset>-190137</wp:posOffset>
            </wp:positionH>
            <wp:positionV relativeFrom="paragraph">
              <wp:posOffset>248285</wp:posOffset>
            </wp:positionV>
            <wp:extent cx="3172460" cy="3218180"/>
            <wp:effectExtent l="0" t="0" r="8890" b="1270"/>
            <wp:wrapTight wrapText="bothSides">
              <wp:wrapPolygon edited="0">
                <wp:start x="0" y="0"/>
                <wp:lineTo x="0" y="21481"/>
                <wp:lineTo x="21531" y="21481"/>
                <wp:lineTo x="21531" y="0"/>
                <wp:lineTo x="0" y="0"/>
              </wp:wrapPolygon>
            </wp:wrapTight>
            <wp:docPr id="1174317988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17988" name="Kép 1" descr="A képen szöveg, képernyőkép, szoftver, Weblap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1DC1">
        <w:rPr>
          <w:b/>
          <w:bCs/>
          <w:sz w:val="28"/>
          <w:szCs w:val="28"/>
          <w:lang w:val="hu-HU"/>
        </w:rPr>
        <w:t>Recept feltöltés:</w:t>
      </w:r>
      <w:r>
        <w:rPr>
          <w:b/>
          <w:bCs/>
          <w:sz w:val="28"/>
          <w:szCs w:val="28"/>
          <w:lang w:val="hu-HU"/>
        </w:rPr>
        <w:br/>
      </w:r>
    </w:p>
    <w:p w14:paraId="4AA7C3C9" w14:textId="30756299" w:rsidR="00B11DC1" w:rsidRPr="00B11DC1" w:rsidRDefault="00B11DC1" w:rsidP="006155BE">
      <w:pPr>
        <w:rPr>
          <w:lang w:val="hu-HU"/>
        </w:rPr>
      </w:pPr>
      <w:r>
        <w:rPr>
          <w:lang w:val="hu-HU"/>
        </w:rPr>
        <w:t>Ezen a lapon a felhasználó a recept adatait tudja feltölteni hogy milyen alapanyagok kellenek hozzá vagy hogy meddig kell sütni és egyebek. Innen az adatok egyenesen az adatbázisba kerülnek fel.</w:t>
      </w:r>
    </w:p>
    <w:sectPr w:rsidR="00B11DC1" w:rsidRPr="00B11DC1" w:rsidSect="006155BE"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19D898" w14:textId="77777777" w:rsidR="00E70FF1" w:rsidRDefault="00E70FF1" w:rsidP="003F6053">
      <w:r>
        <w:separator/>
      </w:r>
    </w:p>
  </w:endnote>
  <w:endnote w:type="continuationSeparator" w:id="0">
    <w:p w14:paraId="6372DF99" w14:textId="77777777" w:rsidR="00E70FF1" w:rsidRDefault="00E70FF1" w:rsidP="003F6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19C5EE" w14:textId="77777777" w:rsidR="00E70FF1" w:rsidRDefault="00E70FF1" w:rsidP="003F6053">
      <w:r>
        <w:separator/>
      </w:r>
    </w:p>
  </w:footnote>
  <w:footnote w:type="continuationSeparator" w:id="0">
    <w:p w14:paraId="28E93492" w14:textId="77777777" w:rsidR="00E70FF1" w:rsidRDefault="00E70FF1" w:rsidP="003F60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3830EA"/>
    <w:lvl w:ilvl="0">
      <w:start w:val="1"/>
      <w:numFmt w:val="decimal"/>
      <w:pStyle w:val="Szmozottlist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41380"/>
    <w:lvl w:ilvl="0">
      <w:start w:val="1"/>
      <w:numFmt w:val="decimal"/>
      <w:pStyle w:val="Szmozottlist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03CE808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F1A8764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904064"/>
    <w:lvl w:ilvl="0">
      <w:start w:val="1"/>
      <w:numFmt w:val="bullet"/>
      <w:pStyle w:val="Felsorol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2E27FA4"/>
    <w:lvl w:ilvl="0">
      <w:start w:val="1"/>
      <w:numFmt w:val="bullet"/>
      <w:pStyle w:val="Felsorol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DA3A5A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7C28690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2AA08A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CB8A96E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C7246B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152608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AEB0273"/>
    <w:multiLevelType w:val="multilevel"/>
    <w:tmpl w:val="526206A0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437B0D63"/>
    <w:multiLevelType w:val="multilevel"/>
    <w:tmpl w:val="04090023"/>
    <w:styleLink w:val="Cikkelyrsz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4C4F29"/>
    <w:multiLevelType w:val="multilevel"/>
    <w:tmpl w:val="D8061F64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9350CFB"/>
    <w:multiLevelType w:val="multilevel"/>
    <w:tmpl w:val="9DF09F08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DEC6B47"/>
    <w:multiLevelType w:val="multilevel"/>
    <w:tmpl w:val="604E1C0A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D8C2C6D"/>
    <w:multiLevelType w:val="multilevel"/>
    <w:tmpl w:val="04090023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992633107">
    <w:abstractNumId w:val="22"/>
  </w:num>
  <w:num w:numId="2" w16cid:durableId="1808666335">
    <w:abstractNumId w:val="12"/>
  </w:num>
  <w:num w:numId="3" w16cid:durableId="1765683677">
    <w:abstractNumId w:val="10"/>
  </w:num>
  <w:num w:numId="4" w16cid:durableId="764111947">
    <w:abstractNumId w:val="24"/>
  </w:num>
  <w:num w:numId="5" w16cid:durableId="286157210">
    <w:abstractNumId w:val="13"/>
  </w:num>
  <w:num w:numId="6" w16cid:durableId="925726954">
    <w:abstractNumId w:val="18"/>
  </w:num>
  <w:num w:numId="7" w16cid:durableId="513425679">
    <w:abstractNumId w:val="21"/>
  </w:num>
  <w:num w:numId="8" w16cid:durableId="536939733">
    <w:abstractNumId w:val="9"/>
  </w:num>
  <w:num w:numId="9" w16cid:durableId="374234501">
    <w:abstractNumId w:val="7"/>
  </w:num>
  <w:num w:numId="10" w16cid:durableId="331176697">
    <w:abstractNumId w:val="6"/>
  </w:num>
  <w:num w:numId="11" w16cid:durableId="1948196328">
    <w:abstractNumId w:val="5"/>
  </w:num>
  <w:num w:numId="12" w16cid:durableId="1007830406">
    <w:abstractNumId w:val="4"/>
  </w:num>
  <w:num w:numId="13" w16cid:durableId="255138685">
    <w:abstractNumId w:val="8"/>
  </w:num>
  <w:num w:numId="14" w16cid:durableId="1607423679">
    <w:abstractNumId w:val="3"/>
  </w:num>
  <w:num w:numId="15" w16cid:durableId="929389361">
    <w:abstractNumId w:val="2"/>
  </w:num>
  <w:num w:numId="16" w16cid:durableId="2071539191">
    <w:abstractNumId w:val="1"/>
  </w:num>
  <w:num w:numId="17" w16cid:durableId="1681615227">
    <w:abstractNumId w:val="0"/>
  </w:num>
  <w:num w:numId="18" w16cid:durableId="1104306306">
    <w:abstractNumId w:val="14"/>
  </w:num>
  <w:num w:numId="19" w16cid:durableId="1386178778">
    <w:abstractNumId w:val="16"/>
  </w:num>
  <w:num w:numId="20" w16cid:durableId="678891005">
    <w:abstractNumId w:val="23"/>
  </w:num>
  <w:num w:numId="21" w16cid:durableId="76899743">
    <w:abstractNumId w:val="20"/>
  </w:num>
  <w:num w:numId="22" w16cid:durableId="1970159627">
    <w:abstractNumId w:val="11"/>
  </w:num>
  <w:num w:numId="23" w16cid:durableId="1225414101">
    <w:abstractNumId w:val="25"/>
  </w:num>
  <w:num w:numId="24" w16cid:durableId="1551645761">
    <w:abstractNumId w:val="15"/>
  </w:num>
  <w:num w:numId="25" w16cid:durableId="2088460231">
    <w:abstractNumId w:val="17"/>
  </w:num>
  <w:num w:numId="26" w16cid:durableId="211617221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5BE"/>
    <w:rsid w:val="001031C4"/>
    <w:rsid w:val="00393C6F"/>
    <w:rsid w:val="003F6053"/>
    <w:rsid w:val="004E108E"/>
    <w:rsid w:val="0054764B"/>
    <w:rsid w:val="006155BE"/>
    <w:rsid w:val="00645252"/>
    <w:rsid w:val="006D3D74"/>
    <w:rsid w:val="0083569A"/>
    <w:rsid w:val="00A34ACC"/>
    <w:rsid w:val="00A9204E"/>
    <w:rsid w:val="00B11DC1"/>
    <w:rsid w:val="00B33451"/>
    <w:rsid w:val="00E70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2B87D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F6053"/>
    <w:rPr>
      <w:rFonts w:ascii="Calibri" w:hAnsi="Calibri" w:cs="Calibri"/>
    </w:rPr>
  </w:style>
  <w:style w:type="paragraph" w:styleId="Cmsor1">
    <w:name w:val="heading 1"/>
    <w:basedOn w:val="Norml"/>
    <w:next w:val="Norml"/>
    <w:link w:val="Cmsor1Char"/>
    <w:uiPriority w:val="9"/>
    <w:qFormat/>
    <w:rsid w:val="003F6053"/>
    <w:pPr>
      <w:keepNext/>
      <w:keepLines/>
      <w:spacing w:before="240"/>
      <w:outlineLvl w:val="0"/>
    </w:pPr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F6053"/>
    <w:pPr>
      <w:keepNext/>
      <w:keepLines/>
      <w:spacing w:before="40"/>
      <w:outlineLvl w:val="1"/>
    </w:pPr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F6053"/>
    <w:pPr>
      <w:keepNext/>
      <w:keepLines/>
      <w:spacing w:before="40"/>
      <w:outlineLvl w:val="2"/>
    </w:pPr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3F6053"/>
    <w:pPr>
      <w:keepNext/>
      <w:keepLines/>
      <w:spacing w:before="40"/>
      <w:outlineLvl w:val="3"/>
    </w:pPr>
    <w:rPr>
      <w:rFonts w:ascii="Calibri Light" w:eastAsiaTheme="majorEastAsia" w:hAnsi="Calibri Light" w:cs="Calibri Light"/>
      <w:i/>
      <w:iCs/>
      <w:color w:val="1F4E79" w:themeColor="accent1" w:themeShade="80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3F6053"/>
    <w:pPr>
      <w:keepNext/>
      <w:keepLines/>
      <w:spacing w:before="40"/>
      <w:outlineLvl w:val="4"/>
    </w:pPr>
    <w:rPr>
      <w:rFonts w:ascii="Calibri Light" w:eastAsiaTheme="majorEastAsia" w:hAnsi="Calibri Light" w:cs="Calibri Light"/>
      <w:color w:val="1F4E79" w:themeColor="accent1" w:themeShade="80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3F6053"/>
    <w:pPr>
      <w:keepNext/>
      <w:keepLines/>
      <w:spacing w:before="40"/>
      <w:outlineLvl w:val="5"/>
    </w:pPr>
    <w:rPr>
      <w:rFonts w:ascii="Calibri Light" w:eastAsiaTheme="majorEastAsia" w:hAnsi="Calibri Light" w:cs="Calibri Light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unhideWhenUsed/>
    <w:qFormat/>
    <w:rsid w:val="003F6053"/>
    <w:pPr>
      <w:keepNext/>
      <w:keepLines/>
      <w:spacing w:before="40"/>
      <w:outlineLvl w:val="6"/>
    </w:pPr>
    <w:rPr>
      <w:rFonts w:ascii="Calibri Light" w:eastAsiaTheme="majorEastAsia" w:hAnsi="Calibri Light" w:cs="Calibri Light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unhideWhenUsed/>
    <w:qFormat/>
    <w:rsid w:val="003F6053"/>
    <w:pPr>
      <w:keepNext/>
      <w:keepLines/>
      <w:spacing w:before="40"/>
      <w:outlineLvl w:val="7"/>
    </w:pPr>
    <w:rPr>
      <w:rFonts w:ascii="Calibri Light" w:eastAsiaTheme="majorEastAsia" w:hAnsi="Calibri Light" w:cs="Calibri Light"/>
      <w:color w:val="272727" w:themeColor="text1" w:themeTint="D8"/>
      <w:szCs w:val="21"/>
    </w:rPr>
  </w:style>
  <w:style w:type="paragraph" w:styleId="Cmsor9">
    <w:name w:val="heading 9"/>
    <w:basedOn w:val="Norml"/>
    <w:next w:val="Norml"/>
    <w:link w:val="Cmsor9Char"/>
    <w:uiPriority w:val="9"/>
    <w:unhideWhenUsed/>
    <w:qFormat/>
    <w:rsid w:val="003F6053"/>
    <w:pPr>
      <w:keepNext/>
      <w:keepLines/>
      <w:spacing w:before="4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F6053"/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3F6053"/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F6053"/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3F6053"/>
    <w:rPr>
      <w:rFonts w:ascii="Calibri Light" w:eastAsiaTheme="majorEastAsia" w:hAnsi="Calibri Light" w:cs="Calibri Light"/>
      <w:i/>
      <w:iCs/>
      <w:color w:val="1F4E79" w:themeColor="accent1" w:themeShade="80"/>
    </w:rPr>
  </w:style>
  <w:style w:type="character" w:customStyle="1" w:styleId="Cmsor5Char">
    <w:name w:val="Címsor 5 Char"/>
    <w:basedOn w:val="Bekezdsalapbettpusa"/>
    <w:link w:val="Cmsor5"/>
    <w:uiPriority w:val="9"/>
    <w:rsid w:val="003F6053"/>
    <w:rPr>
      <w:rFonts w:ascii="Calibri Light" w:eastAsiaTheme="majorEastAsia" w:hAnsi="Calibri Light" w:cs="Calibri Light"/>
      <w:color w:val="1F4E79" w:themeColor="accent1" w:themeShade="80"/>
    </w:rPr>
  </w:style>
  <w:style w:type="character" w:customStyle="1" w:styleId="Cmsor6Char">
    <w:name w:val="Címsor 6 Char"/>
    <w:basedOn w:val="Bekezdsalapbettpusa"/>
    <w:link w:val="Cmsor6"/>
    <w:uiPriority w:val="9"/>
    <w:rsid w:val="003F6053"/>
    <w:rPr>
      <w:rFonts w:ascii="Calibri Light" w:eastAsiaTheme="majorEastAsia" w:hAnsi="Calibri Light" w:cs="Calibri Light"/>
      <w:color w:val="1F4D78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rsid w:val="003F6053"/>
    <w:rPr>
      <w:rFonts w:ascii="Calibri Light" w:eastAsiaTheme="majorEastAsia" w:hAnsi="Calibri Light" w:cs="Calibri Light"/>
      <w:i/>
      <w:iCs/>
      <w:color w:val="1F4D78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rsid w:val="003F6053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Cmsor9Char">
    <w:name w:val="Címsor 9 Char"/>
    <w:basedOn w:val="Bekezdsalapbettpusa"/>
    <w:link w:val="Cmsor9"/>
    <w:uiPriority w:val="9"/>
    <w:rsid w:val="003F6053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Cm">
    <w:name w:val="Title"/>
    <w:basedOn w:val="Norml"/>
    <w:next w:val="Norml"/>
    <w:link w:val="CmChar"/>
    <w:uiPriority w:val="10"/>
    <w:qFormat/>
    <w:rsid w:val="003F6053"/>
    <w:pPr>
      <w:contextualSpacing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3F6053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3F605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3F6053"/>
    <w:rPr>
      <w:rFonts w:ascii="Calibri" w:eastAsiaTheme="minorEastAsia" w:hAnsi="Calibri" w:cs="Calibri"/>
      <w:color w:val="5A5A5A" w:themeColor="text1" w:themeTint="A5"/>
      <w:spacing w:val="15"/>
    </w:rPr>
  </w:style>
  <w:style w:type="character" w:styleId="Finomkiemels">
    <w:name w:val="Subtle Emphasis"/>
    <w:basedOn w:val="Bekezdsalapbettpusa"/>
    <w:uiPriority w:val="19"/>
    <w:qFormat/>
    <w:rsid w:val="003F6053"/>
    <w:rPr>
      <w:rFonts w:ascii="Calibri" w:hAnsi="Calibri" w:cs="Calibri"/>
      <w:i/>
      <w:iCs/>
      <w:color w:val="404040" w:themeColor="text1" w:themeTint="BF"/>
    </w:rPr>
  </w:style>
  <w:style w:type="character" w:styleId="Kiemels">
    <w:name w:val="Emphasis"/>
    <w:basedOn w:val="Bekezdsalapbettpusa"/>
    <w:uiPriority w:val="20"/>
    <w:qFormat/>
    <w:rsid w:val="003F6053"/>
    <w:rPr>
      <w:rFonts w:ascii="Calibri" w:hAnsi="Calibri" w:cs="Calibri"/>
      <w:i/>
      <w:iCs/>
    </w:rPr>
  </w:style>
  <w:style w:type="character" w:styleId="Erskiemels">
    <w:name w:val="Intense Emphasis"/>
    <w:basedOn w:val="Bekezdsalapbettpusa"/>
    <w:uiPriority w:val="21"/>
    <w:qFormat/>
    <w:rsid w:val="003F6053"/>
    <w:rPr>
      <w:rFonts w:ascii="Calibri" w:hAnsi="Calibri" w:cs="Calibri"/>
      <w:i/>
      <w:iCs/>
      <w:color w:val="1F4E79" w:themeColor="accent1" w:themeShade="80"/>
    </w:rPr>
  </w:style>
  <w:style w:type="character" w:styleId="Kiemels2">
    <w:name w:val="Strong"/>
    <w:basedOn w:val="Bekezdsalapbettpusa"/>
    <w:uiPriority w:val="22"/>
    <w:qFormat/>
    <w:rsid w:val="003F6053"/>
    <w:rPr>
      <w:rFonts w:ascii="Calibri" w:hAnsi="Calibri" w:cs="Calibri"/>
      <w:b/>
      <w:bCs/>
    </w:rPr>
  </w:style>
  <w:style w:type="paragraph" w:styleId="Idzet">
    <w:name w:val="Quote"/>
    <w:basedOn w:val="Norml"/>
    <w:next w:val="Norml"/>
    <w:link w:val="IdzetChar"/>
    <w:uiPriority w:val="29"/>
    <w:qFormat/>
    <w:rsid w:val="003F605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3F6053"/>
    <w:rPr>
      <w:rFonts w:ascii="Calibri" w:hAnsi="Calibri" w:cs="Calibri"/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3F6053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3F6053"/>
    <w:rPr>
      <w:rFonts w:ascii="Calibri" w:hAnsi="Calibri" w:cs="Calibri"/>
      <w:i/>
      <w:iCs/>
      <w:color w:val="1F4E79" w:themeColor="accent1" w:themeShade="80"/>
    </w:rPr>
  </w:style>
  <w:style w:type="character" w:styleId="Finomhivatkozs">
    <w:name w:val="Subtle Reference"/>
    <w:basedOn w:val="Bekezdsalapbettpusa"/>
    <w:uiPriority w:val="31"/>
    <w:qFormat/>
    <w:rsid w:val="003F6053"/>
    <w:rPr>
      <w:rFonts w:ascii="Calibri" w:hAnsi="Calibri" w:cs="Calibri"/>
      <w:smallCaps/>
      <w:color w:val="5A5A5A" w:themeColor="text1" w:themeTint="A5"/>
    </w:rPr>
  </w:style>
  <w:style w:type="character" w:styleId="Ershivatkozs">
    <w:name w:val="Intense Reference"/>
    <w:basedOn w:val="Bekezdsalapbettpusa"/>
    <w:uiPriority w:val="32"/>
    <w:qFormat/>
    <w:rsid w:val="003F6053"/>
    <w:rPr>
      <w:rFonts w:ascii="Calibri" w:hAnsi="Calibri" w:cs="Calibri"/>
      <w:b/>
      <w:bCs/>
      <w:caps w:val="0"/>
      <w:smallCaps/>
      <w:color w:val="1F4E79" w:themeColor="accent1" w:themeShade="80"/>
      <w:spacing w:val="5"/>
    </w:rPr>
  </w:style>
  <w:style w:type="character" w:styleId="Knyvcme">
    <w:name w:val="Book Title"/>
    <w:basedOn w:val="Bekezdsalapbettpusa"/>
    <w:uiPriority w:val="33"/>
    <w:qFormat/>
    <w:rsid w:val="003F6053"/>
    <w:rPr>
      <w:rFonts w:ascii="Calibri" w:hAnsi="Calibri" w:cs="Calibri"/>
      <w:b/>
      <w:bCs/>
      <w:i/>
      <w:iCs/>
      <w:spacing w:val="5"/>
    </w:rPr>
  </w:style>
  <w:style w:type="character" w:styleId="Hiperhivatkozs">
    <w:name w:val="Hyperlink"/>
    <w:basedOn w:val="Bekezdsalapbettpusa"/>
    <w:uiPriority w:val="99"/>
    <w:unhideWhenUsed/>
    <w:rsid w:val="003F6053"/>
    <w:rPr>
      <w:rFonts w:ascii="Calibri" w:hAnsi="Calibri" w:cs="Calibri"/>
      <w:color w:val="1F4E79" w:themeColor="accent1" w:themeShade="80"/>
      <w:u w:val="single"/>
    </w:rPr>
  </w:style>
  <w:style w:type="character" w:styleId="Mrltotthiperhivatkozs">
    <w:name w:val="FollowedHyperlink"/>
    <w:basedOn w:val="Bekezdsalapbettpusa"/>
    <w:uiPriority w:val="99"/>
    <w:unhideWhenUsed/>
    <w:rsid w:val="003F6053"/>
    <w:rPr>
      <w:rFonts w:ascii="Calibri" w:hAnsi="Calibri" w:cs="Calibri"/>
      <w:color w:val="954F72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3F6053"/>
    <w:pPr>
      <w:spacing w:after="200"/>
    </w:pPr>
    <w:rPr>
      <w:i/>
      <w:iCs/>
      <w:color w:val="44546A" w:themeColor="text2"/>
      <w:szCs w:val="18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F6053"/>
    <w:rPr>
      <w:rFonts w:ascii="Segoe UI" w:hAnsi="Segoe UI" w:cs="Segoe UI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F6053"/>
    <w:rPr>
      <w:rFonts w:ascii="Segoe UI" w:hAnsi="Segoe UI" w:cs="Segoe UI"/>
      <w:szCs w:val="18"/>
    </w:rPr>
  </w:style>
  <w:style w:type="paragraph" w:styleId="Szvegblokk">
    <w:name w:val="Block Text"/>
    <w:basedOn w:val="Norml"/>
    <w:uiPriority w:val="99"/>
    <w:semiHidden/>
    <w:unhideWhenUsed/>
    <w:rsid w:val="003F6053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Szvegtrzs3">
    <w:name w:val="Body Text 3"/>
    <w:basedOn w:val="Norml"/>
    <w:link w:val="Szvegtrzs3Char"/>
    <w:uiPriority w:val="99"/>
    <w:semiHidden/>
    <w:unhideWhenUsed/>
    <w:rsid w:val="003F6053"/>
    <w:pPr>
      <w:spacing w:after="120"/>
    </w:pPr>
    <w:rPr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semiHidden/>
    <w:rsid w:val="003F6053"/>
    <w:rPr>
      <w:rFonts w:ascii="Calibri" w:hAnsi="Calibri" w:cs="Calibri"/>
      <w:szCs w:val="16"/>
    </w:rPr>
  </w:style>
  <w:style w:type="paragraph" w:styleId="Szvegtrzsbehzssal3">
    <w:name w:val="Body Text Indent 3"/>
    <w:basedOn w:val="Norml"/>
    <w:link w:val="Szvegtrzsbehzssal3Char"/>
    <w:uiPriority w:val="99"/>
    <w:semiHidden/>
    <w:unhideWhenUsed/>
    <w:rsid w:val="003F6053"/>
    <w:pPr>
      <w:spacing w:after="120"/>
      <w:ind w:left="360"/>
    </w:pPr>
    <w:rPr>
      <w:szCs w:val="16"/>
    </w:rPr>
  </w:style>
  <w:style w:type="character" w:customStyle="1" w:styleId="Szvegtrzsbehzssal3Char">
    <w:name w:val="Szövegtörzs behúzással 3 Char"/>
    <w:basedOn w:val="Bekezdsalapbettpusa"/>
    <w:link w:val="Szvegtrzsbehzssal3"/>
    <w:uiPriority w:val="99"/>
    <w:semiHidden/>
    <w:rsid w:val="003F6053"/>
    <w:rPr>
      <w:rFonts w:ascii="Calibri" w:hAnsi="Calibri" w:cs="Calibri"/>
      <w:szCs w:val="16"/>
    </w:rPr>
  </w:style>
  <w:style w:type="character" w:styleId="Jegyzethivatkozs">
    <w:name w:val="annotation reference"/>
    <w:basedOn w:val="Bekezdsalapbettpusa"/>
    <w:uiPriority w:val="99"/>
    <w:semiHidden/>
    <w:unhideWhenUsed/>
    <w:rsid w:val="003F6053"/>
    <w:rPr>
      <w:rFonts w:ascii="Calibri" w:hAnsi="Calibri" w:cs="Calibri"/>
      <w:sz w:val="22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3F6053"/>
    <w:rPr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3F6053"/>
    <w:rPr>
      <w:rFonts w:ascii="Calibri" w:hAnsi="Calibri" w:cs="Calibri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F6053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F6053"/>
    <w:rPr>
      <w:rFonts w:ascii="Calibri" w:hAnsi="Calibri" w:cs="Calibri"/>
      <w:b/>
      <w:bCs/>
      <w:szCs w:val="20"/>
    </w:rPr>
  </w:style>
  <w:style w:type="paragraph" w:styleId="Dokumentumtrkp">
    <w:name w:val="Document Map"/>
    <w:basedOn w:val="Norml"/>
    <w:link w:val="DokumentumtrkpChar"/>
    <w:uiPriority w:val="99"/>
    <w:semiHidden/>
    <w:unhideWhenUsed/>
    <w:rsid w:val="003F6053"/>
    <w:rPr>
      <w:rFonts w:ascii="Segoe UI" w:hAnsi="Segoe UI" w:cs="Segoe UI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3F6053"/>
    <w:rPr>
      <w:rFonts w:ascii="Segoe UI" w:hAnsi="Segoe UI" w:cs="Segoe UI"/>
      <w:szCs w:val="16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3F6053"/>
    <w:rPr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3F6053"/>
    <w:rPr>
      <w:rFonts w:ascii="Calibri" w:hAnsi="Calibri" w:cs="Calibri"/>
      <w:szCs w:val="20"/>
    </w:rPr>
  </w:style>
  <w:style w:type="paragraph" w:styleId="Feladcmebortkon">
    <w:name w:val="envelope return"/>
    <w:basedOn w:val="Norml"/>
    <w:uiPriority w:val="99"/>
    <w:semiHidden/>
    <w:unhideWhenUsed/>
    <w:rsid w:val="003F6053"/>
    <w:rPr>
      <w:rFonts w:ascii="Calibri Light" w:eastAsiaTheme="majorEastAsia" w:hAnsi="Calibri Light" w:cs="Calibri Light"/>
      <w:szCs w:val="2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3F6053"/>
    <w:rPr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3F6053"/>
    <w:rPr>
      <w:rFonts w:ascii="Calibri" w:hAnsi="Calibri" w:cs="Calibri"/>
      <w:szCs w:val="20"/>
    </w:rPr>
  </w:style>
  <w:style w:type="character" w:styleId="HTML-kd">
    <w:name w:val="HTML Code"/>
    <w:basedOn w:val="Bekezdsalapbettpusa"/>
    <w:uiPriority w:val="99"/>
    <w:semiHidden/>
    <w:unhideWhenUsed/>
    <w:rsid w:val="003F6053"/>
    <w:rPr>
      <w:rFonts w:ascii="Consolas" w:hAnsi="Consolas" w:cs="Calibri"/>
      <w:sz w:val="22"/>
      <w:szCs w:val="20"/>
    </w:rPr>
  </w:style>
  <w:style w:type="character" w:styleId="HTML-billentyzet">
    <w:name w:val="HTML Keyboard"/>
    <w:basedOn w:val="Bekezdsalapbettpusa"/>
    <w:uiPriority w:val="99"/>
    <w:semiHidden/>
    <w:unhideWhenUsed/>
    <w:rsid w:val="003F6053"/>
    <w:rPr>
      <w:rFonts w:ascii="Consolas" w:hAnsi="Consolas" w:cs="Calibri"/>
      <w:sz w:val="22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3F6053"/>
    <w:rPr>
      <w:rFonts w:ascii="Consolas" w:hAnsi="Consolas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3F6053"/>
    <w:rPr>
      <w:rFonts w:ascii="Consolas" w:hAnsi="Consolas" w:cs="Calibri"/>
      <w:szCs w:val="20"/>
    </w:rPr>
  </w:style>
  <w:style w:type="character" w:styleId="HTML-rgp">
    <w:name w:val="HTML Typewriter"/>
    <w:basedOn w:val="Bekezdsalapbettpusa"/>
    <w:uiPriority w:val="99"/>
    <w:semiHidden/>
    <w:unhideWhenUsed/>
    <w:rsid w:val="003F6053"/>
    <w:rPr>
      <w:rFonts w:ascii="Consolas" w:hAnsi="Consolas" w:cs="Calibri"/>
      <w:sz w:val="22"/>
      <w:szCs w:val="20"/>
    </w:rPr>
  </w:style>
  <w:style w:type="paragraph" w:styleId="Makrszvege">
    <w:name w:val="macro"/>
    <w:link w:val="MakrszvegeChar"/>
    <w:uiPriority w:val="99"/>
    <w:semiHidden/>
    <w:unhideWhenUsed/>
    <w:rsid w:val="003F605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semiHidden/>
    <w:rsid w:val="003F6053"/>
    <w:rPr>
      <w:rFonts w:ascii="Consolas" w:hAnsi="Consolas" w:cs="Calibri"/>
      <w:szCs w:val="20"/>
    </w:rPr>
  </w:style>
  <w:style w:type="paragraph" w:styleId="Csakszveg">
    <w:name w:val="Plain Text"/>
    <w:basedOn w:val="Norml"/>
    <w:link w:val="CsakszvegChar"/>
    <w:uiPriority w:val="99"/>
    <w:semiHidden/>
    <w:unhideWhenUsed/>
    <w:rsid w:val="003F6053"/>
    <w:rPr>
      <w:rFonts w:ascii="Consolas" w:hAnsi="Consolas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semiHidden/>
    <w:rsid w:val="003F6053"/>
    <w:rPr>
      <w:rFonts w:ascii="Consolas" w:hAnsi="Consolas" w:cs="Calibri"/>
      <w:szCs w:val="21"/>
    </w:rPr>
  </w:style>
  <w:style w:type="character" w:styleId="Helyrzszveg">
    <w:name w:val="Placeholder Text"/>
    <w:basedOn w:val="Bekezdsalapbettpusa"/>
    <w:uiPriority w:val="99"/>
    <w:semiHidden/>
    <w:rsid w:val="003F6053"/>
    <w:rPr>
      <w:rFonts w:ascii="Calibri" w:hAnsi="Calibri" w:cs="Calibri"/>
      <w:color w:val="3B3838" w:themeColor="background2" w:themeShade="40"/>
    </w:rPr>
  </w:style>
  <w:style w:type="paragraph" w:styleId="lfej">
    <w:name w:val="header"/>
    <w:basedOn w:val="Norml"/>
    <w:link w:val="lfejChar"/>
    <w:uiPriority w:val="99"/>
    <w:unhideWhenUsed/>
    <w:rsid w:val="003F6053"/>
  </w:style>
  <w:style w:type="character" w:customStyle="1" w:styleId="lfejChar">
    <w:name w:val="Élőfej Char"/>
    <w:basedOn w:val="Bekezdsalapbettpusa"/>
    <w:link w:val="lfej"/>
    <w:uiPriority w:val="99"/>
    <w:rsid w:val="003F6053"/>
    <w:rPr>
      <w:rFonts w:ascii="Calibri" w:hAnsi="Calibri" w:cs="Calibri"/>
    </w:rPr>
  </w:style>
  <w:style w:type="paragraph" w:styleId="llb">
    <w:name w:val="footer"/>
    <w:basedOn w:val="Norml"/>
    <w:link w:val="llbChar"/>
    <w:uiPriority w:val="99"/>
    <w:unhideWhenUsed/>
    <w:rsid w:val="003F6053"/>
  </w:style>
  <w:style w:type="character" w:customStyle="1" w:styleId="llbChar">
    <w:name w:val="Élőláb Char"/>
    <w:basedOn w:val="Bekezdsalapbettpusa"/>
    <w:link w:val="llb"/>
    <w:uiPriority w:val="99"/>
    <w:rsid w:val="003F6053"/>
    <w:rPr>
      <w:rFonts w:ascii="Calibri" w:hAnsi="Calibri" w:cs="Calibri"/>
    </w:rPr>
  </w:style>
  <w:style w:type="paragraph" w:styleId="TJ9">
    <w:name w:val="toc 9"/>
    <w:basedOn w:val="Norml"/>
    <w:next w:val="Norml"/>
    <w:autoRedefine/>
    <w:uiPriority w:val="39"/>
    <w:semiHidden/>
    <w:unhideWhenUsed/>
    <w:rsid w:val="003F6053"/>
    <w:pPr>
      <w:spacing w:after="120"/>
      <w:ind w:left="1757"/>
    </w:pPr>
  </w:style>
  <w:style w:type="character" w:styleId="Megemlts">
    <w:name w:val="Mention"/>
    <w:basedOn w:val="Bekezdsalapbettpusa"/>
    <w:uiPriority w:val="99"/>
    <w:semiHidden/>
    <w:unhideWhenUsed/>
    <w:rsid w:val="003F605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Nemlista"/>
    <w:uiPriority w:val="99"/>
    <w:semiHidden/>
    <w:unhideWhenUsed/>
    <w:rsid w:val="003F6053"/>
    <w:pPr>
      <w:numPr>
        <w:numId w:val="24"/>
      </w:numPr>
    </w:pPr>
  </w:style>
  <w:style w:type="numbering" w:styleId="1ai">
    <w:name w:val="Outline List 1"/>
    <w:basedOn w:val="Nemlista"/>
    <w:uiPriority w:val="99"/>
    <w:semiHidden/>
    <w:unhideWhenUsed/>
    <w:rsid w:val="003F6053"/>
    <w:pPr>
      <w:numPr>
        <w:numId w:val="25"/>
      </w:numPr>
    </w:pPr>
  </w:style>
  <w:style w:type="character" w:styleId="HTML-vltoz">
    <w:name w:val="HTML Variable"/>
    <w:basedOn w:val="Bekezdsalapbettpusa"/>
    <w:uiPriority w:val="99"/>
    <w:semiHidden/>
    <w:unhideWhenUsed/>
    <w:rsid w:val="003F6053"/>
    <w:rPr>
      <w:rFonts w:ascii="Calibri" w:hAnsi="Calibri" w:cs="Calibri"/>
      <w:i/>
      <w:iCs/>
    </w:rPr>
  </w:style>
  <w:style w:type="paragraph" w:styleId="HTML-cm">
    <w:name w:val="HTML Address"/>
    <w:basedOn w:val="Norml"/>
    <w:link w:val="HTML-cmChar"/>
    <w:uiPriority w:val="99"/>
    <w:semiHidden/>
    <w:unhideWhenUsed/>
    <w:rsid w:val="003F6053"/>
    <w:rPr>
      <w:i/>
      <w:iCs/>
    </w:rPr>
  </w:style>
  <w:style w:type="character" w:customStyle="1" w:styleId="HTML-cmChar">
    <w:name w:val="HTML-cím Char"/>
    <w:basedOn w:val="Bekezdsalapbettpusa"/>
    <w:link w:val="HTML-cm"/>
    <w:uiPriority w:val="99"/>
    <w:semiHidden/>
    <w:rsid w:val="003F6053"/>
    <w:rPr>
      <w:rFonts w:ascii="Calibri" w:hAnsi="Calibri" w:cs="Calibri"/>
      <w:i/>
      <w:iCs/>
    </w:rPr>
  </w:style>
  <w:style w:type="character" w:styleId="HTML-definci">
    <w:name w:val="HTML Definition"/>
    <w:basedOn w:val="Bekezdsalapbettpusa"/>
    <w:uiPriority w:val="99"/>
    <w:semiHidden/>
    <w:unhideWhenUsed/>
    <w:rsid w:val="003F6053"/>
    <w:rPr>
      <w:rFonts w:ascii="Calibri" w:hAnsi="Calibri" w:cs="Calibri"/>
      <w:i/>
      <w:iCs/>
    </w:rPr>
  </w:style>
  <w:style w:type="character" w:styleId="HTML-idzet">
    <w:name w:val="HTML Cite"/>
    <w:basedOn w:val="Bekezdsalapbettpusa"/>
    <w:uiPriority w:val="99"/>
    <w:semiHidden/>
    <w:unhideWhenUsed/>
    <w:rsid w:val="003F6053"/>
    <w:rPr>
      <w:rFonts w:ascii="Calibri" w:hAnsi="Calibri" w:cs="Calibri"/>
      <w:i/>
      <w:iCs/>
    </w:rPr>
  </w:style>
  <w:style w:type="character" w:styleId="HTML-minta">
    <w:name w:val="HTML Sample"/>
    <w:basedOn w:val="Bekezdsalapbettpusa"/>
    <w:uiPriority w:val="99"/>
    <w:semiHidden/>
    <w:unhideWhenUsed/>
    <w:rsid w:val="003F6053"/>
    <w:rPr>
      <w:rFonts w:ascii="Consolas" w:hAnsi="Consolas" w:cs="Calibri"/>
      <w:sz w:val="24"/>
      <w:szCs w:val="24"/>
    </w:rPr>
  </w:style>
  <w:style w:type="character" w:styleId="HTML-mozaiksz">
    <w:name w:val="HTML Acronym"/>
    <w:basedOn w:val="Bekezdsalapbettpusa"/>
    <w:uiPriority w:val="99"/>
    <w:semiHidden/>
    <w:unhideWhenUsed/>
    <w:rsid w:val="003F6053"/>
    <w:rPr>
      <w:rFonts w:ascii="Calibri" w:hAnsi="Calibri" w:cs="Calibri"/>
    </w:rPr>
  </w:style>
  <w:style w:type="paragraph" w:styleId="TJ1">
    <w:name w:val="toc 1"/>
    <w:basedOn w:val="Norml"/>
    <w:next w:val="Norml"/>
    <w:autoRedefine/>
    <w:uiPriority w:val="39"/>
    <w:semiHidden/>
    <w:unhideWhenUsed/>
    <w:rsid w:val="003F6053"/>
    <w:pPr>
      <w:spacing w:after="100"/>
    </w:pPr>
  </w:style>
  <w:style w:type="paragraph" w:styleId="TJ2">
    <w:name w:val="toc 2"/>
    <w:basedOn w:val="Norml"/>
    <w:next w:val="Norml"/>
    <w:autoRedefine/>
    <w:uiPriority w:val="39"/>
    <w:semiHidden/>
    <w:unhideWhenUsed/>
    <w:rsid w:val="003F6053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semiHidden/>
    <w:unhideWhenUsed/>
    <w:rsid w:val="003F6053"/>
    <w:pPr>
      <w:spacing w:after="100"/>
      <w:ind w:left="440"/>
    </w:pPr>
  </w:style>
  <w:style w:type="paragraph" w:styleId="TJ4">
    <w:name w:val="toc 4"/>
    <w:basedOn w:val="Norml"/>
    <w:next w:val="Norml"/>
    <w:autoRedefine/>
    <w:uiPriority w:val="39"/>
    <w:semiHidden/>
    <w:unhideWhenUsed/>
    <w:rsid w:val="003F6053"/>
    <w:pPr>
      <w:spacing w:after="100"/>
      <w:ind w:left="660"/>
    </w:pPr>
  </w:style>
  <w:style w:type="paragraph" w:styleId="TJ5">
    <w:name w:val="toc 5"/>
    <w:basedOn w:val="Norml"/>
    <w:next w:val="Norml"/>
    <w:autoRedefine/>
    <w:uiPriority w:val="39"/>
    <w:semiHidden/>
    <w:unhideWhenUsed/>
    <w:rsid w:val="003F6053"/>
    <w:pPr>
      <w:spacing w:after="100"/>
      <w:ind w:left="880"/>
    </w:pPr>
  </w:style>
  <w:style w:type="paragraph" w:styleId="TJ6">
    <w:name w:val="toc 6"/>
    <w:basedOn w:val="Norml"/>
    <w:next w:val="Norml"/>
    <w:autoRedefine/>
    <w:uiPriority w:val="39"/>
    <w:semiHidden/>
    <w:unhideWhenUsed/>
    <w:rsid w:val="003F6053"/>
    <w:pPr>
      <w:spacing w:after="100"/>
      <w:ind w:left="1100"/>
    </w:pPr>
  </w:style>
  <w:style w:type="paragraph" w:styleId="TJ7">
    <w:name w:val="toc 7"/>
    <w:basedOn w:val="Norml"/>
    <w:next w:val="Norml"/>
    <w:autoRedefine/>
    <w:uiPriority w:val="39"/>
    <w:semiHidden/>
    <w:unhideWhenUsed/>
    <w:rsid w:val="003F6053"/>
    <w:pPr>
      <w:spacing w:after="100"/>
      <w:ind w:left="1320"/>
    </w:pPr>
  </w:style>
  <w:style w:type="paragraph" w:styleId="TJ8">
    <w:name w:val="toc 8"/>
    <w:basedOn w:val="Norml"/>
    <w:next w:val="Norml"/>
    <w:autoRedefine/>
    <w:uiPriority w:val="39"/>
    <w:semiHidden/>
    <w:unhideWhenUsed/>
    <w:rsid w:val="003F6053"/>
    <w:pPr>
      <w:spacing w:after="100"/>
      <w:ind w:left="1540"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3F6053"/>
    <w:pPr>
      <w:outlineLvl w:val="9"/>
    </w:pPr>
    <w:rPr>
      <w:color w:val="2E74B5" w:themeColor="accent1" w:themeShade="BF"/>
    </w:rPr>
  </w:style>
  <w:style w:type="table" w:styleId="Profitblzat">
    <w:name w:val="Table Professional"/>
    <w:basedOn w:val="Normltblzat"/>
    <w:uiPriority w:val="99"/>
    <w:semiHidden/>
    <w:unhideWhenUsed/>
    <w:rsid w:val="003F605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Kzepeslista1">
    <w:name w:val="Medium List 1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Kzepeslista12jellszn">
    <w:name w:val="Medium List 1 Accent 2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Kzepeslista13jellszn">
    <w:name w:val="Medium List 1 Accent 3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Kzepeslista14jellszn">
    <w:name w:val="Medium List 1 Accent 4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Kzepeslista15jellszn">
    <w:name w:val="Medium List 1 Accent 5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Kzepeslista16jellszn">
    <w:name w:val="Medium List 1 Accent 6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Kzepeslista2">
    <w:name w:val="Medium List 2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nykols1">
    <w:name w:val="Medium Shading 1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rsid w:val="003F6053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cs1">
    <w:name w:val="Medium Grid 1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Kzepesrcs12jellszn">
    <w:name w:val="Medium Grid 1 Accent 2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Kzepesrcs13jellszn">
    <w:name w:val="Medium Grid 1 Accent 3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Kzepesrcs14jellszn">
    <w:name w:val="Medium Grid 1 Accent 4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Kzepesrcs15jellszn">
    <w:name w:val="Medium Grid 1 Accent 5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Kzepesrcs16jellszn">
    <w:name w:val="Medium Grid 1 Accent 6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Kzepesrcs2">
    <w:name w:val="Medium Grid 2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Kzepesrcs32jellszn">
    <w:name w:val="Medium Grid 3 Accent 2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Kzepesrcs33jellszn">
    <w:name w:val="Medium Grid 3 Accent 3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Kzepesrcs34jellszn">
    <w:name w:val="Medium Grid 3 Accent 4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Kzepesrcs35jellszn">
    <w:name w:val="Medium Grid 3 Accent 5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Kzepesrcs36jellszn">
    <w:name w:val="Medium Grid 3 Accent 6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Irodalomjegyzk">
    <w:name w:val="Bibliography"/>
    <w:basedOn w:val="Norml"/>
    <w:next w:val="Norml"/>
    <w:uiPriority w:val="37"/>
    <w:semiHidden/>
    <w:unhideWhenUsed/>
    <w:rsid w:val="003F6053"/>
  </w:style>
  <w:style w:type="character" w:styleId="Hashtag">
    <w:name w:val="Hashtag"/>
    <w:basedOn w:val="Bekezdsalapbettpusa"/>
    <w:uiPriority w:val="99"/>
    <w:semiHidden/>
    <w:unhideWhenUsed/>
    <w:rsid w:val="003F6053"/>
    <w:rPr>
      <w:rFonts w:ascii="Calibri" w:hAnsi="Calibri" w:cs="Calibri"/>
      <w:color w:val="2B579A"/>
      <w:shd w:val="clear" w:color="auto" w:fill="E1DFDD"/>
    </w:rPr>
  </w:style>
  <w:style w:type="paragraph" w:styleId="zenetfej">
    <w:name w:val="Message Header"/>
    <w:basedOn w:val="Norml"/>
    <w:link w:val="zenetfejChar"/>
    <w:uiPriority w:val="99"/>
    <w:semiHidden/>
    <w:unhideWhenUsed/>
    <w:rsid w:val="003F605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zenetfejChar">
    <w:name w:val="Üzenetfej Char"/>
    <w:basedOn w:val="Bekezdsalapbettpusa"/>
    <w:link w:val="zenetfej"/>
    <w:uiPriority w:val="99"/>
    <w:semiHidden/>
    <w:rsid w:val="003F6053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Elegnstblzat">
    <w:name w:val="Table Elegant"/>
    <w:basedOn w:val="Normltblzat"/>
    <w:uiPriority w:val="99"/>
    <w:semiHidden/>
    <w:unhideWhenUsed/>
    <w:rsid w:val="003F605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l"/>
    <w:uiPriority w:val="99"/>
    <w:semiHidden/>
    <w:unhideWhenUsed/>
    <w:rsid w:val="003F6053"/>
    <w:pPr>
      <w:ind w:left="360" w:hanging="360"/>
      <w:contextualSpacing/>
    </w:pPr>
  </w:style>
  <w:style w:type="paragraph" w:styleId="Lista2">
    <w:name w:val="List 2"/>
    <w:basedOn w:val="Norml"/>
    <w:uiPriority w:val="99"/>
    <w:semiHidden/>
    <w:unhideWhenUsed/>
    <w:rsid w:val="003F6053"/>
    <w:pPr>
      <w:ind w:left="720" w:hanging="360"/>
      <w:contextualSpacing/>
    </w:pPr>
  </w:style>
  <w:style w:type="paragraph" w:styleId="Lista3">
    <w:name w:val="List 3"/>
    <w:basedOn w:val="Norml"/>
    <w:uiPriority w:val="99"/>
    <w:semiHidden/>
    <w:unhideWhenUsed/>
    <w:rsid w:val="003F6053"/>
    <w:pPr>
      <w:ind w:left="1080" w:hanging="360"/>
      <w:contextualSpacing/>
    </w:pPr>
  </w:style>
  <w:style w:type="paragraph" w:styleId="Lista4">
    <w:name w:val="List 4"/>
    <w:basedOn w:val="Norml"/>
    <w:uiPriority w:val="99"/>
    <w:semiHidden/>
    <w:unhideWhenUsed/>
    <w:rsid w:val="003F6053"/>
    <w:pPr>
      <w:ind w:left="1440" w:hanging="360"/>
      <w:contextualSpacing/>
    </w:pPr>
  </w:style>
  <w:style w:type="paragraph" w:styleId="Lista5">
    <w:name w:val="List 5"/>
    <w:basedOn w:val="Norml"/>
    <w:uiPriority w:val="99"/>
    <w:semiHidden/>
    <w:unhideWhenUsed/>
    <w:rsid w:val="003F6053"/>
    <w:pPr>
      <w:ind w:left="1800" w:hanging="360"/>
      <w:contextualSpacing/>
    </w:pPr>
  </w:style>
  <w:style w:type="table" w:styleId="Listaszertblzat1">
    <w:name w:val="Table List 1"/>
    <w:basedOn w:val="Normltblzat"/>
    <w:uiPriority w:val="99"/>
    <w:semiHidden/>
    <w:unhideWhenUsed/>
    <w:rsid w:val="003F605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2">
    <w:name w:val="Table List 2"/>
    <w:basedOn w:val="Normltblzat"/>
    <w:uiPriority w:val="99"/>
    <w:semiHidden/>
    <w:unhideWhenUsed/>
    <w:rsid w:val="003F605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3">
    <w:name w:val="Table List 3"/>
    <w:basedOn w:val="Normltblzat"/>
    <w:uiPriority w:val="99"/>
    <w:semiHidden/>
    <w:unhideWhenUsed/>
    <w:rsid w:val="003F605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4">
    <w:name w:val="Table List 4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Listaszertblzat5">
    <w:name w:val="Table List 5"/>
    <w:basedOn w:val="Normltblzat"/>
    <w:uiPriority w:val="99"/>
    <w:semiHidden/>
    <w:unhideWhenUsed/>
    <w:rsid w:val="003F605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6">
    <w:name w:val="Table List 6"/>
    <w:basedOn w:val="Normltblzat"/>
    <w:uiPriority w:val="99"/>
    <w:semiHidden/>
    <w:unhideWhenUsed/>
    <w:rsid w:val="003F605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Listaszertblzat7">
    <w:name w:val="Table List 7"/>
    <w:basedOn w:val="Normltblzat"/>
    <w:uiPriority w:val="99"/>
    <w:semiHidden/>
    <w:unhideWhenUsed/>
    <w:rsid w:val="003F605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Listaszertblzat8">
    <w:name w:val="Table List 8"/>
    <w:basedOn w:val="Normltblzat"/>
    <w:uiPriority w:val="99"/>
    <w:semiHidden/>
    <w:unhideWhenUsed/>
    <w:rsid w:val="003F605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folytatsa">
    <w:name w:val="List Continue"/>
    <w:basedOn w:val="Norml"/>
    <w:uiPriority w:val="99"/>
    <w:semiHidden/>
    <w:unhideWhenUsed/>
    <w:rsid w:val="003F6053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semiHidden/>
    <w:unhideWhenUsed/>
    <w:rsid w:val="003F6053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semiHidden/>
    <w:unhideWhenUsed/>
    <w:rsid w:val="003F6053"/>
    <w:pPr>
      <w:spacing w:after="120"/>
      <w:ind w:left="1080"/>
      <w:contextualSpacing/>
    </w:pPr>
  </w:style>
  <w:style w:type="paragraph" w:styleId="Listafolytatsa4">
    <w:name w:val="List Continue 4"/>
    <w:basedOn w:val="Norml"/>
    <w:uiPriority w:val="99"/>
    <w:semiHidden/>
    <w:unhideWhenUsed/>
    <w:rsid w:val="003F6053"/>
    <w:pPr>
      <w:spacing w:after="120"/>
      <w:ind w:left="1440"/>
      <w:contextualSpacing/>
    </w:pPr>
  </w:style>
  <w:style w:type="paragraph" w:styleId="Listafolytatsa5">
    <w:name w:val="List Continue 5"/>
    <w:basedOn w:val="Norml"/>
    <w:uiPriority w:val="99"/>
    <w:semiHidden/>
    <w:unhideWhenUsed/>
    <w:rsid w:val="003F6053"/>
    <w:pPr>
      <w:spacing w:after="120"/>
      <w:ind w:left="1800"/>
      <w:contextualSpacing/>
    </w:pPr>
  </w:style>
  <w:style w:type="paragraph" w:styleId="Listaszerbekezds">
    <w:name w:val="List Paragraph"/>
    <w:basedOn w:val="Norml"/>
    <w:uiPriority w:val="34"/>
    <w:semiHidden/>
    <w:unhideWhenUsed/>
    <w:qFormat/>
    <w:rsid w:val="003F6053"/>
    <w:pPr>
      <w:ind w:left="720"/>
      <w:contextualSpacing/>
    </w:pPr>
  </w:style>
  <w:style w:type="paragraph" w:styleId="Szmozottlista">
    <w:name w:val="List Number"/>
    <w:basedOn w:val="Norml"/>
    <w:uiPriority w:val="99"/>
    <w:semiHidden/>
    <w:unhideWhenUsed/>
    <w:rsid w:val="003F6053"/>
    <w:pPr>
      <w:numPr>
        <w:numId w:val="13"/>
      </w:numPr>
      <w:contextualSpacing/>
    </w:pPr>
  </w:style>
  <w:style w:type="paragraph" w:styleId="Szmozottlista2">
    <w:name w:val="List Number 2"/>
    <w:basedOn w:val="Norml"/>
    <w:uiPriority w:val="99"/>
    <w:semiHidden/>
    <w:unhideWhenUsed/>
    <w:rsid w:val="003F6053"/>
    <w:pPr>
      <w:numPr>
        <w:numId w:val="14"/>
      </w:numPr>
      <w:contextualSpacing/>
    </w:pPr>
  </w:style>
  <w:style w:type="paragraph" w:styleId="Szmozottlista3">
    <w:name w:val="List Number 3"/>
    <w:basedOn w:val="Norml"/>
    <w:uiPriority w:val="99"/>
    <w:semiHidden/>
    <w:unhideWhenUsed/>
    <w:rsid w:val="003F6053"/>
    <w:pPr>
      <w:numPr>
        <w:numId w:val="15"/>
      </w:numPr>
      <w:contextualSpacing/>
    </w:pPr>
  </w:style>
  <w:style w:type="paragraph" w:styleId="Szmozottlista4">
    <w:name w:val="List Number 4"/>
    <w:basedOn w:val="Norml"/>
    <w:uiPriority w:val="99"/>
    <w:semiHidden/>
    <w:unhideWhenUsed/>
    <w:rsid w:val="003F6053"/>
    <w:pPr>
      <w:numPr>
        <w:numId w:val="16"/>
      </w:numPr>
      <w:contextualSpacing/>
    </w:pPr>
  </w:style>
  <w:style w:type="paragraph" w:styleId="Szmozottlista5">
    <w:name w:val="List Number 5"/>
    <w:basedOn w:val="Norml"/>
    <w:uiPriority w:val="99"/>
    <w:semiHidden/>
    <w:unhideWhenUsed/>
    <w:rsid w:val="003F6053"/>
    <w:pPr>
      <w:numPr>
        <w:numId w:val="17"/>
      </w:numPr>
      <w:contextualSpacing/>
    </w:pPr>
  </w:style>
  <w:style w:type="paragraph" w:styleId="Felsorols">
    <w:name w:val="List Bullet"/>
    <w:basedOn w:val="Norml"/>
    <w:uiPriority w:val="99"/>
    <w:semiHidden/>
    <w:unhideWhenUsed/>
    <w:rsid w:val="003F6053"/>
    <w:pPr>
      <w:numPr>
        <w:numId w:val="8"/>
      </w:numPr>
      <w:contextualSpacing/>
    </w:pPr>
  </w:style>
  <w:style w:type="paragraph" w:styleId="Felsorols2">
    <w:name w:val="List Bullet 2"/>
    <w:basedOn w:val="Norml"/>
    <w:uiPriority w:val="99"/>
    <w:semiHidden/>
    <w:unhideWhenUsed/>
    <w:rsid w:val="003F6053"/>
    <w:pPr>
      <w:numPr>
        <w:numId w:val="9"/>
      </w:numPr>
      <w:contextualSpacing/>
    </w:pPr>
  </w:style>
  <w:style w:type="paragraph" w:styleId="Felsorols3">
    <w:name w:val="List Bullet 3"/>
    <w:basedOn w:val="Norml"/>
    <w:uiPriority w:val="99"/>
    <w:semiHidden/>
    <w:unhideWhenUsed/>
    <w:rsid w:val="003F6053"/>
    <w:pPr>
      <w:numPr>
        <w:numId w:val="10"/>
      </w:numPr>
      <w:contextualSpacing/>
    </w:pPr>
  </w:style>
  <w:style w:type="paragraph" w:styleId="Felsorols4">
    <w:name w:val="List Bullet 4"/>
    <w:basedOn w:val="Norml"/>
    <w:uiPriority w:val="99"/>
    <w:semiHidden/>
    <w:unhideWhenUsed/>
    <w:rsid w:val="003F6053"/>
    <w:pPr>
      <w:numPr>
        <w:numId w:val="11"/>
      </w:numPr>
      <w:contextualSpacing/>
    </w:pPr>
  </w:style>
  <w:style w:type="paragraph" w:styleId="Felsorols5">
    <w:name w:val="List Bullet 5"/>
    <w:basedOn w:val="Norml"/>
    <w:uiPriority w:val="99"/>
    <w:semiHidden/>
    <w:unhideWhenUsed/>
    <w:rsid w:val="003F6053"/>
    <w:pPr>
      <w:numPr>
        <w:numId w:val="12"/>
      </w:numPr>
      <w:contextualSpacing/>
    </w:pPr>
  </w:style>
  <w:style w:type="table" w:styleId="Klasszikustblzat1">
    <w:name w:val="Table Classic 1"/>
    <w:basedOn w:val="Normltblzat"/>
    <w:uiPriority w:val="99"/>
    <w:semiHidden/>
    <w:unhideWhenUsed/>
    <w:rsid w:val="003F605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2">
    <w:name w:val="Table Classic 2"/>
    <w:basedOn w:val="Normltblzat"/>
    <w:uiPriority w:val="99"/>
    <w:semiHidden/>
    <w:unhideWhenUsed/>
    <w:rsid w:val="003F605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3">
    <w:name w:val="Table Classic 3"/>
    <w:basedOn w:val="Normltblzat"/>
    <w:uiPriority w:val="99"/>
    <w:semiHidden/>
    <w:unhideWhenUsed/>
    <w:rsid w:val="003F605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4">
    <w:name w:val="Table Classic 4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rajegyzk">
    <w:name w:val="table of figures"/>
    <w:basedOn w:val="Norml"/>
    <w:next w:val="Norml"/>
    <w:uiPriority w:val="99"/>
    <w:semiHidden/>
    <w:unhideWhenUsed/>
    <w:rsid w:val="003F6053"/>
  </w:style>
  <w:style w:type="character" w:styleId="Vgjegyzet-hivatkozs">
    <w:name w:val="endnote reference"/>
    <w:basedOn w:val="Bekezdsalapbettpusa"/>
    <w:uiPriority w:val="99"/>
    <w:semiHidden/>
    <w:unhideWhenUsed/>
    <w:rsid w:val="003F6053"/>
    <w:rPr>
      <w:rFonts w:ascii="Calibri" w:hAnsi="Calibri" w:cs="Calibri"/>
      <w:vertAlign w:val="superscript"/>
    </w:rPr>
  </w:style>
  <w:style w:type="paragraph" w:styleId="Hivatkozsjegyzk">
    <w:name w:val="table of authorities"/>
    <w:basedOn w:val="Norml"/>
    <w:next w:val="Norml"/>
    <w:uiPriority w:val="99"/>
    <w:semiHidden/>
    <w:unhideWhenUsed/>
    <w:rsid w:val="003F6053"/>
    <w:pPr>
      <w:ind w:left="220" w:hanging="220"/>
    </w:pPr>
  </w:style>
  <w:style w:type="paragraph" w:styleId="Hivatkozsjegyzk-fej">
    <w:name w:val="toa heading"/>
    <w:basedOn w:val="Norml"/>
    <w:next w:val="Norml"/>
    <w:uiPriority w:val="99"/>
    <w:semiHidden/>
    <w:unhideWhenUsed/>
    <w:rsid w:val="003F6053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Szneslista">
    <w:name w:val="Colorful List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Szneslista2jellszn">
    <w:name w:val="Colorful List Accent 2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Szneslista3jellszn">
    <w:name w:val="Colorful List Accent 3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Szneslista4jellszn">
    <w:name w:val="Colorful List Accent 4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Szneslista5jellszn">
    <w:name w:val="Colorful List Accent 5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Szneslista6jellszn">
    <w:name w:val="Colorful List Accent 6"/>
    <w:basedOn w:val="Normltblzat"/>
    <w:uiPriority w:val="72"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rkatblzat1">
    <w:name w:val="Table Colorful 1"/>
    <w:basedOn w:val="Normltblzat"/>
    <w:uiPriority w:val="99"/>
    <w:semiHidden/>
    <w:unhideWhenUsed/>
    <w:rsid w:val="003F605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2">
    <w:name w:val="Table Colorful 2"/>
    <w:basedOn w:val="Normltblzat"/>
    <w:uiPriority w:val="99"/>
    <w:semiHidden/>
    <w:unhideWhenUsed/>
    <w:rsid w:val="003F605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3">
    <w:name w:val="Table Colorful 3"/>
    <w:basedOn w:val="Normltblzat"/>
    <w:uiPriority w:val="99"/>
    <w:semiHidden/>
    <w:unhideWhenUsed/>
    <w:rsid w:val="003F605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znesrnykols">
    <w:name w:val="Colorful Shading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znesrnykols4jellszn">
    <w:name w:val="Colorful Shading Accent 4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cs">
    <w:name w:val="Colorful Grid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Sznesrcs2jellszn">
    <w:name w:val="Colorful Grid Accent 2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Sznesrcs3jellszn">
    <w:name w:val="Colorful Grid Accent 3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znesrcs4jellszn">
    <w:name w:val="Colorful Grid Accent 4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Sznesrcs5jellszn">
    <w:name w:val="Colorful Grid Accent 5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Sznesrcs6jellszn">
    <w:name w:val="Colorful Grid Accent 6"/>
    <w:basedOn w:val="Normltblzat"/>
    <w:uiPriority w:val="73"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Bortkcm">
    <w:name w:val="envelope address"/>
    <w:basedOn w:val="Norml"/>
    <w:uiPriority w:val="99"/>
    <w:semiHidden/>
    <w:unhideWhenUsed/>
    <w:rsid w:val="003F6053"/>
    <w:pPr>
      <w:framePr w:w="7920" w:h="1980" w:hRule="exact" w:hSpace="180" w:wrap="auto" w:hAnchor="page" w:xAlign="center" w:yAlign="bottom"/>
      <w:ind w:left="2880"/>
    </w:pPr>
    <w:rPr>
      <w:rFonts w:ascii="Calibri Light" w:eastAsiaTheme="majorEastAsia" w:hAnsi="Calibri Light" w:cs="Calibri Light"/>
      <w:sz w:val="24"/>
      <w:szCs w:val="24"/>
    </w:rPr>
  </w:style>
  <w:style w:type="numbering" w:styleId="Cikkelyrsz">
    <w:name w:val="Outline List 3"/>
    <w:basedOn w:val="Nemlista"/>
    <w:uiPriority w:val="99"/>
    <w:semiHidden/>
    <w:unhideWhenUsed/>
    <w:rsid w:val="003F6053"/>
    <w:pPr>
      <w:numPr>
        <w:numId w:val="26"/>
      </w:numPr>
    </w:pPr>
  </w:style>
  <w:style w:type="table" w:styleId="Tblzategyszer1">
    <w:name w:val="Plain Table 1"/>
    <w:basedOn w:val="Normltblzat"/>
    <w:uiPriority w:val="41"/>
    <w:rsid w:val="003F605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blzategyszer2">
    <w:name w:val="Plain Table 2"/>
    <w:basedOn w:val="Normltblzat"/>
    <w:uiPriority w:val="42"/>
    <w:rsid w:val="003F605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blzategyszer3">
    <w:name w:val="Plain Table 3"/>
    <w:basedOn w:val="Normltblzat"/>
    <w:uiPriority w:val="43"/>
    <w:rsid w:val="003F605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blzategyszer4">
    <w:name w:val="Plain Table 4"/>
    <w:basedOn w:val="Normltblzat"/>
    <w:uiPriority w:val="44"/>
    <w:rsid w:val="003F605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blzategyszer5">
    <w:name w:val="Plain Table 5"/>
    <w:basedOn w:val="Normltblzat"/>
    <w:uiPriority w:val="45"/>
    <w:rsid w:val="003F605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incstrkz">
    <w:name w:val="No Spacing"/>
    <w:uiPriority w:val="1"/>
    <w:qFormat/>
    <w:rsid w:val="003F6053"/>
    <w:rPr>
      <w:rFonts w:ascii="Calibri" w:hAnsi="Calibri" w:cs="Calibri"/>
    </w:rPr>
  </w:style>
  <w:style w:type="paragraph" w:styleId="Dtum">
    <w:name w:val="Date"/>
    <w:basedOn w:val="Norml"/>
    <w:next w:val="Norml"/>
    <w:link w:val="DtumChar"/>
    <w:uiPriority w:val="99"/>
    <w:semiHidden/>
    <w:unhideWhenUsed/>
    <w:rsid w:val="003F6053"/>
  </w:style>
  <w:style w:type="character" w:customStyle="1" w:styleId="DtumChar">
    <w:name w:val="Dátum Char"/>
    <w:basedOn w:val="Bekezdsalapbettpusa"/>
    <w:link w:val="Dtum"/>
    <w:uiPriority w:val="99"/>
    <w:semiHidden/>
    <w:rsid w:val="003F6053"/>
    <w:rPr>
      <w:rFonts w:ascii="Calibri" w:hAnsi="Calibri" w:cs="Calibri"/>
    </w:rPr>
  </w:style>
  <w:style w:type="paragraph" w:styleId="NormlWeb">
    <w:name w:val="Normal (Web)"/>
    <w:basedOn w:val="Norml"/>
    <w:uiPriority w:val="99"/>
    <w:semiHidden/>
    <w:unhideWhenUsed/>
    <w:rsid w:val="003F6053"/>
    <w:rPr>
      <w:rFonts w:ascii="Times New Roman" w:hAnsi="Times New Roman" w:cs="Times New Roman"/>
      <w:sz w:val="24"/>
      <w:szCs w:val="24"/>
    </w:rPr>
  </w:style>
  <w:style w:type="character" w:styleId="Intelligenshiperhivatkozs">
    <w:name w:val="Smart Hyperlink"/>
    <w:basedOn w:val="Bekezdsalapbettpusa"/>
    <w:uiPriority w:val="99"/>
    <w:semiHidden/>
    <w:unhideWhenUsed/>
    <w:rsid w:val="003F6053"/>
    <w:rPr>
      <w:rFonts w:ascii="Calibri" w:hAnsi="Calibri" w:cs="Calibri"/>
      <w:u w:val="dotted"/>
    </w:rPr>
  </w:style>
  <w:style w:type="character" w:styleId="Feloldatlanmegemlts">
    <w:name w:val="Unresolved Mention"/>
    <w:basedOn w:val="Bekezdsalapbettpusa"/>
    <w:uiPriority w:val="99"/>
    <w:semiHidden/>
    <w:unhideWhenUsed/>
    <w:rsid w:val="003F6053"/>
    <w:rPr>
      <w:rFonts w:ascii="Calibri" w:hAnsi="Calibri" w:cs="Calibri"/>
      <w:color w:val="605E5C"/>
      <w:shd w:val="clear" w:color="auto" w:fill="E1DFDD"/>
    </w:rPr>
  </w:style>
  <w:style w:type="paragraph" w:styleId="Szvegtrzs">
    <w:name w:val="Body Text"/>
    <w:basedOn w:val="Norml"/>
    <w:link w:val="SzvegtrzsChar"/>
    <w:uiPriority w:val="99"/>
    <w:semiHidden/>
    <w:unhideWhenUsed/>
    <w:rsid w:val="003F6053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3F6053"/>
    <w:rPr>
      <w:rFonts w:ascii="Calibri" w:hAnsi="Calibri" w:cs="Calibri"/>
    </w:rPr>
  </w:style>
  <w:style w:type="paragraph" w:styleId="Szvegtrzs2">
    <w:name w:val="Body Text 2"/>
    <w:basedOn w:val="Norml"/>
    <w:link w:val="Szvegtrzs2Char"/>
    <w:uiPriority w:val="99"/>
    <w:semiHidden/>
    <w:unhideWhenUsed/>
    <w:rsid w:val="003F6053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semiHidden/>
    <w:rsid w:val="003F6053"/>
    <w:rPr>
      <w:rFonts w:ascii="Calibri" w:hAnsi="Calibri" w:cs="Calibri"/>
    </w:rPr>
  </w:style>
  <w:style w:type="paragraph" w:styleId="Szvegtrzsbehzssal">
    <w:name w:val="Body Text Indent"/>
    <w:basedOn w:val="Norml"/>
    <w:link w:val="SzvegtrzsbehzssalChar"/>
    <w:uiPriority w:val="99"/>
    <w:semiHidden/>
    <w:unhideWhenUsed/>
    <w:rsid w:val="003F6053"/>
    <w:pPr>
      <w:spacing w:after="120"/>
      <w:ind w:left="360"/>
    </w:pPr>
  </w:style>
  <w:style w:type="character" w:customStyle="1" w:styleId="SzvegtrzsbehzssalChar">
    <w:name w:val="Szövegtörzs behúzással Char"/>
    <w:basedOn w:val="Bekezdsalapbettpusa"/>
    <w:link w:val="Szvegtrzsbehzssal"/>
    <w:uiPriority w:val="99"/>
    <w:semiHidden/>
    <w:rsid w:val="003F6053"/>
    <w:rPr>
      <w:rFonts w:ascii="Calibri" w:hAnsi="Calibri" w:cs="Calibri"/>
    </w:rPr>
  </w:style>
  <w:style w:type="paragraph" w:styleId="Szvegtrzsbehzssal2">
    <w:name w:val="Body Text Indent 2"/>
    <w:basedOn w:val="Norml"/>
    <w:link w:val="Szvegtrzsbehzssal2Char"/>
    <w:uiPriority w:val="99"/>
    <w:semiHidden/>
    <w:unhideWhenUsed/>
    <w:rsid w:val="003F6053"/>
    <w:pPr>
      <w:spacing w:after="120" w:line="480" w:lineRule="auto"/>
      <w:ind w:left="360"/>
    </w:pPr>
  </w:style>
  <w:style w:type="character" w:customStyle="1" w:styleId="Szvegtrzsbehzssal2Char">
    <w:name w:val="Szövegtörzs behúzással 2 Char"/>
    <w:basedOn w:val="Bekezdsalapbettpusa"/>
    <w:link w:val="Szvegtrzsbehzssal2"/>
    <w:uiPriority w:val="99"/>
    <w:semiHidden/>
    <w:rsid w:val="003F6053"/>
    <w:rPr>
      <w:rFonts w:ascii="Calibri" w:hAnsi="Calibri" w:cs="Calibri"/>
    </w:rPr>
  </w:style>
  <w:style w:type="paragraph" w:styleId="Szvegtrzselssora">
    <w:name w:val="Body Text First Indent"/>
    <w:basedOn w:val="Szvegtrzs"/>
    <w:link w:val="SzvegtrzselssoraChar"/>
    <w:uiPriority w:val="99"/>
    <w:semiHidden/>
    <w:unhideWhenUsed/>
    <w:rsid w:val="003F6053"/>
    <w:pPr>
      <w:spacing w:after="0"/>
      <w:ind w:firstLine="360"/>
    </w:pPr>
  </w:style>
  <w:style w:type="character" w:customStyle="1" w:styleId="SzvegtrzselssoraChar">
    <w:name w:val="Szövegtörzs első sora Char"/>
    <w:basedOn w:val="SzvegtrzsChar"/>
    <w:link w:val="Szvegtrzselssora"/>
    <w:uiPriority w:val="99"/>
    <w:semiHidden/>
    <w:rsid w:val="003F6053"/>
    <w:rPr>
      <w:rFonts w:ascii="Calibri" w:hAnsi="Calibri" w:cs="Calibri"/>
    </w:rPr>
  </w:style>
  <w:style w:type="paragraph" w:styleId="Szvegtrzselssora2">
    <w:name w:val="Body Text First Indent 2"/>
    <w:basedOn w:val="Szvegtrzsbehzssal"/>
    <w:link w:val="Szvegtrzselssora2Char"/>
    <w:uiPriority w:val="99"/>
    <w:semiHidden/>
    <w:unhideWhenUsed/>
    <w:rsid w:val="003F6053"/>
    <w:pPr>
      <w:spacing w:after="0"/>
      <w:ind w:firstLine="360"/>
    </w:pPr>
  </w:style>
  <w:style w:type="character" w:customStyle="1" w:styleId="Szvegtrzselssora2Char">
    <w:name w:val="Szövegtörzs első sora 2 Char"/>
    <w:basedOn w:val="SzvegtrzsbehzssalChar"/>
    <w:link w:val="Szvegtrzselssora2"/>
    <w:uiPriority w:val="99"/>
    <w:semiHidden/>
    <w:rsid w:val="003F6053"/>
    <w:rPr>
      <w:rFonts w:ascii="Calibri" w:hAnsi="Calibri" w:cs="Calibri"/>
    </w:rPr>
  </w:style>
  <w:style w:type="paragraph" w:styleId="Normlbehzs">
    <w:name w:val="Normal Indent"/>
    <w:basedOn w:val="Norml"/>
    <w:uiPriority w:val="99"/>
    <w:semiHidden/>
    <w:unhideWhenUsed/>
    <w:rsid w:val="003F6053"/>
    <w:pPr>
      <w:ind w:left="720"/>
    </w:pPr>
  </w:style>
  <w:style w:type="paragraph" w:styleId="Megjegyzsfej">
    <w:name w:val="Note Heading"/>
    <w:basedOn w:val="Norml"/>
    <w:next w:val="Norml"/>
    <w:link w:val="MegjegyzsfejChar"/>
    <w:uiPriority w:val="99"/>
    <w:semiHidden/>
    <w:unhideWhenUsed/>
    <w:rsid w:val="003F6053"/>
  </w:style>
  <w:style w:type="character" w:customStyle="1" w:styleId="MegjegyzsfejChar">
    <w:name w:val="Megjegyzésfej Char"/>
    <w:basedOn w:val="Bekezdsalapbettpusa"/>
    <w:link w:val="Megjegyzsfej"/>
    <w:uiPriority w:val="99"/>
    <w:semiHidden/>
    <w:rsid w:val="003F6053"/>
    <w:rPr>
      <w:rFonts w:ascii="Calibri" w:hAnsi="Calibri" w:cs="Calibri"/>
    </w:rPr>
  </w:style>
  <w:style w:type="table" w:styleId="Moderntblzat">
    <w:name w:val="Table Contemporary"/>
    <w:basedOn w:val="Normltblzat"/>
    <w:uiPriority w:val="99"/>
    <w:semiHidden/>
    <w:unhideWhenUsed/>
    <w:rsid w:val="003F605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Vilgoslista">
    <w:name w:val="Light List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Vilgoslista2jellszn">
    <w:name w:val="Light List Accent 2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Vilgoslista3jellszn">
    <w:name w:val="Light List Accent 3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Vilgoslista4jellszn">
    <w:name w:val="Light List Accent 4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Vilgoslista5jellszn">
    <w:name w:val="Light List Accent 5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Vilgoslista6jellszn">
    <w:name w:val="Light List Accent 6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Vilgostnus">
    <w:name w:val="Light Shading"/>
    <w:basedOn w:val="Normltblzat"/>
    <w:uiPriority w:val="60"/>
    <w:semiHidden/>
    <w:unhideWhenUsed/>
    <w:rsid w:val="003F605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semiHidden/>
    <w:unhideWhenUsed/>
    <w:rsid w:val="003F6053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Vilgosrnykols2jellszn">
    <w:name w:val="Light Shading Accent 2"/>
    <w:basedOn w:val="Normltblzat"/>
    <w:uiPriority w:val="60"/>
    <w:semiHidden/>
    <w:unhideWhenUsed/>
    <w:rsid w:val="003F6053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Vilgosrnykols3jellszn">
    <w:name w:val="Light Shading Accent 3"/>
    <w:basedOn w:val="Normltblzat"/>
    <w:uiPriority w:val="60"/>
    <w:semiHidden/>
    <w:unhideWhenUsed/>
    <w:rsid w:val="003F6053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Vilgosrnykols4jellszn">
    <w:name w:val="Light Shading Accent 4"/>
    <w:basedOn w:val="Normltblzat"/>
    <w:uiPriority w:val="60"/>
    <w:semiHidden/>
    <w:unhideWhenUsed/>
    <w:rsid w:val="003F6053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Vilgosrnykols5jellszn">
    <w:name w:val="Light Shading Accent 5"/>
    <w:basedOn w:val="Normltblzat"/>
    <w:uiPriority w:val="60"/>
    <w:semiHidden/>
    <w:unhideWhenUsed/>
    <w:rsid w:val="003F6053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Vilgosrnykols6jellszn">
    <w:name w:val="Light Shading Accent 6"/>
    <w:basedOn w:val="Normltblzat"/>
    <w:uiPriority w:val="60"/>
    <w:semiHidden/>
    <w:unhideWhenUsed/>
    <w:rsid w:val="003F6053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Vilgosrcs">
    <w:name w:val="Light Grid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rsid w:val="003F6053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Vilgosrcs2jellszn">
    <w:name w:val="Light Grid Accent 2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Vilgosrcs3jellszn">
    <w:name w:val="Light Grid Accent 3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Vilgosrcs4jellszn">
    <w:name w:val="Light Grid Accent 4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Vilgosrcs5jellszn">
    <w:name w:val="Light Grid Accent 5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Vilgosrcs6jellszn">
    <w:name w:val="Light Grid Accent 6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ttlista">
    <w:name w:val="Dark List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Sttlista2jellszn">
    <w:name w:val="Dark List Accent 2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Sttlista3jellszn">
    <w:name w:val="Dark List Accent 3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Sttlista4jellszn">
    <w:name w:val="Dark List Accent 4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Sttlista5jellszn">
    <w:name w:val="Dark List Accent 5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Sttlista6jellszn">
    <w:name w:val="Dark List Accent 6"/>
    <w:basedOn w:val="Normltblzat"/>
    <w:uiPriority w:val="70"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Listaszertblzat1vilgos">
    <w:name w:val="List Table 1 Light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1vilgos1jellszn">
    <w:name w:val="List Table 1 Light Accent 1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szertblzat1vilgos2jellszn">
    <w:name w:val="List Table 1 Light Accent 2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1vilgos3jellszn">
    <w:name w:val="List Table 1 Light Accent 3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1vilgos4jellszn">
    <w:name w:val="List Table 1 Light Accent 4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1vilgos5jellszn">
    <w:name w:val="List Table 1 Light Accent 5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1vilgos6jellszn">
    <w:name w:val="List Table 1 Light Accent 6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tblzat2">
    <w:name w:val="List Table 2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21jellszn">
    <w:name w:val="List Table 2 Accent 1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szertblzat22jellszn">
    <w:name w:val="List Table 2 Accent 2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23jellszn">
    <w:name w:val="List Table 2 Accent 3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24jellszn">
    <w:name w:val="List Table 2 Accent 4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25jellszn">
    <w:name w:val="List Table 2 Accent 5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26jellszn">
    <w:name w:val="List Table 2 Accent 6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tblzat3">
    <w:name w:val="List Table 3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aszertblzat31jellszn">
    <w:name w:val="List Table 3 Accent 1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aszertblzat32jellszn">
    <w:name w:val="List Table 3 Accent 2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aszertblzat33jellszn">
    <w:name w:val="List Table 3 Accent 3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aszertblzat34jellszn">
    <w:name w:val="List Table 3 Accent 4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aszertblzat35jellszn">
    <w:name w:val="List Table 3 Accent 5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aszertblzat36jellszn">
    <w:name w:val="List Table 3 Accent 6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atblzat4">
    <w:name w:val="List Table 4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41jellszn">
    <w:name w:val="List Table 4 Accent 1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szertblzat42jellszn">
    <w:name w:val="List Table 4 Accent 2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43jellszn">
    <w:name w:val="List Table 4 Accent 3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44jellszn">
    <w:name w:val="List Table 4 Accent 4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45jellszn">
    <w:name w:val="List Table 4 Accent 5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46jellszn">
    <w:name w:val="List Table 4 Accent 6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szertblzat5stt">
    <w:name w:val="List Table 5 Dark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1jellszn">
    <w:name w:val="List Table 5 Dark Accent 1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2jellszn">
    <w:name w:val="List Table 5 Dark Accent 2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3jellszn">
    <w:name w:val="List Table 5 Dark Accent 3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4jellszn">
    <w:name w:val="List Table 5 Dark Accent 4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5jellszn">
    <w:name w:val="List Table 5 Dark Accent 5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6jellszn">
    <w:name w:val="List Table 5 Dark Accent 6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6tarka">
    <w:name w:val="List Table 6 Colorful"/>
    <w:basedOn w:val="Normltblzat"/>
    <w:uiPriority w:val="51"/>
    <w:rsid w:val="003F605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6tarka1jellszn">
    <w:name w:val="List Table 6 Colorful Accent 1"/>
    <w:basedOn w:val="Normltblzat"/>
    <w:uiPriority w:val="51"/>
    <w:rsid w:val="003F6053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szertblzat6tarka2jellszn">
    <w:name w:val="List Table 6 Colorful Accent 2"/>
    <w:basedOn w:val="Normltblzat"/>
    <w:uiPriority w:val="51"/>
    <w:rsid w:val="003F6053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6tarka3jellszn">
    <w:name w:val="List Table 6 Colorful Accent 3"/>
    <w:basedOn w:val="Normltblzat"/>
    <w:uiPriority w:val="51"/>
    <w:rsid w:val="003F6053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6tarka4jellszn">
    <w:name w:val="List Table 6 Colorful Accent 4"/>
    <w:basedOn w:val="Normltblzat"/>
    <w:uiPriority w:val="51"/>
    <w:rsid w:val="003F6053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6tarka5jellszn">
    <w:name w:val="List Table 6 Colorful Accent 5"/>
    <w:basedOn w:val="Normltblzat"/>
    <w:uiPriority w:val="51"/>
    <w:rsid w:val="003F6053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6tarka6jellszn">
    <w:name w:val="List Table 6 Colorful Accent 6"/>
    <w:basedOn w:val="Normltblzat"/>
    <w:uiPriority w:val="51"/>
    <w:rsid w:val="003F6053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szertblzat7tarka">
    <w:name w:val="List Table 7 Colorful"/>
    <w:basedOn w:val="Normltblzat"/>
    <w:uiPriority w:val="52"/>
    <w:rsid w:val="003F605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1jellszn">
    <w:name w:val="List Table 7 Colorful Accent 1"/>
    <w:basedOn w:val="Normltblzat"/>
    <w:uiPriority w:val="52"/>
    <w:rsid w:val="003F6053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2jellszn">
    <w:name w:val="List Table 7 Colorful Accent 2"/>
    <w:basedOn w:val="Normltblzat"/>
    <w:uiPriority w:val="52"/>
    <w:rsid w:val="003F6053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3jellszn">
    <w:name w:val="List Table 7 Colorful Accent 3"/>
    <w:basedOn w:val="Normltblzat"/>
    <w:uiPriority w:val="52"/>
    <w:rsid w:val="003F6053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4jellszn">
    <w:name w:val="List Table 7 Colorful Accent 4"/>
    <w:basedOn w:val="Normltblzat"/>
    <w:uiPriority w:val="52"/>
    <w:rsid w:val="003F6053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5jellszn">
    <w:name w:val="List Table 7 Colorful Accent 5"/>
    <w:basedOn w:val="Normltblzat"/>
    <w:uiPriority w:val="52"/>
    <w:rsid w:val="003F6053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6jellszn">
    <w:name w:val="List Table 7 Colorful Accent 6"/>
    <w:basedOn w:val="Normltblzat"/>
    <w:uiPriority w:val="52"/>
    <w:rsid w:val="003F6053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-alrs">
    <w:name w:val="E-mail Signature"/>
    <w:basedOn w:val="Norml"/>
    <w:link w:val="E-mail-alrsChar"/>
    <w:uiPriority w:val="99"/>
    <w:semiHidden/>
    <w:unhideWhenUsed/>
    <w:rsid w:val="003F6053"/>
  </w:style>
  <w:style w:type="character" w:customStyle="1" w:styleId="E-mail-alrsChar">
    <w:name w:val="E-mail-aláírás Char"/>
    <w:basedOn w:val="Bekezdsalapbettpusa"/>
    <w:link w:val="E-mail-alrs"/>
    <w:uiPriority w:val="99"/>
    <w:semiHidden/>
    <w:rsid w:val="003F6053"/>
    <w:rPr>
      <w:rFonts w:ascii="Calibri" w:hAnsi="Calibri" w:cs="Calibri"/>
    </w:rPr>
  </w:style>
  <w:style w:type="paragraph" w:styleId="Megszlts">
    <w:name w:val="Salutation"/>
    <w:basedOn w:val="Norml"/>
    <w:next w:val="Norml"/>
    <w:link w:val="MegszltsChar"/>
    <w:uiPriority w:val="99"/>
    <w:semiHidden/>
    <w:unhideWhenUsed/>
    <w:rsid w:val="003F6053"/>
  </w:style>
  <w:style w:type="character" w:customStyle="1" w:styleId="MegszltsChar">
    <w:name w:val="Megszólítás Char"/>
    <w:basedOn w:val="Bekezdsalapbettpusa"/>
    <w:link w:val="Megszlts"/>
    <w:uiPriority w:val="99"/>
    <w:semiHidden/>
    <w:rsid w:val="003F6053"/>
    <w:rPr>
      <w:rFonts w:ascii="Calibri" w:hAnsi="Calibri" w:cs="Calibri"/>
    </w:rPr>
  </w:style>
  <w:style w:type="table" w:styleId="Oszlopostblzat1">
    <w:name w:val="Table Columns 1"/>
    <w:basedOn w:val="Normltblzat"/>
    <w:uiPriority w:val="99"/>
    <w:semiHidden/>
    <w:unhideWhenUsed/>
    <w:rsid w:val="003F605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2">
    <w:name w:val="Table Columns 2"/>
    <w:basedOn w:val="Normltblzat"/>
    <w:uiPriority w:val="99"/>
    <w:semiHidden/>
    <w:unhideWhenUsed/>
    <w:rsid w:val="003F605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3">
    <w:name w:val="Table Columns 3"/>
    <w:basedOn w:val="Normltblzat"/>
    <w:uiPriority w:val="99"/>
    <w:semiHidden/>
    <w:unhideWhenUsed/>
    <w:rsid w:val="003F605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4">
    <w:name w:val="Table Columns 4"/>
    <w:basedOn w:val="Normltblzat"/>
    <w:uiPriority w:val="99"/>
    <w:semiHidden/>
    <w:unhideWhenUsed/>
    <w:rsid w:val="003F605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Oszlopostblzat5">
    <w:name w:val="Table Columns 5"/>
    <w:basedOn w:val="Normltblzat"/>
    <w:uiPriority w:val="99"/>
    <w:semiHidden/>
    <w:unhideWhenUsed/>
    <w:rsid w:val="003F605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lrs">
    <w:name w:val="Signature"/>
    <w:basedOn w:val="Norml"/>
    <w:link w:val="AlrsChar"/>
    <w:uiPriority w:val="99"/>
    <w:semiHidden/>
    <w:unhideWhenUsed/>
    <w:rsid w:val="003F6053"/>
    <w:pPr>
      <w:ind w:left="4320"/>
    </w:pPr>
  </w:style>
  <w:style w:type="character" w:customStyle="1" w:styleId="AlrsChar">
    <w:name w:val="Aláírás Char"/>
    <w:basedOn w:val="Bekezdsalapbettpusa"/>
    <w:link w:val="Alrs"/>
    <w:uiPriority w:val="99"/>
    <w:semiHidden/>
    <w:rsid w:val="003F6053"/>
    <w:rPr>
      <w:rFonts w:ascii="Calibri" w:hAnsi="Calibri" w:cs="Calibri"/>
    </w:rPr>
  </w:style>
  <w:style w:type="table" w:styleId="Egyszertblzat1">
    <w:name w:val="Table Simple 1"/>
    <w:basedOn w:val="Normltblzat"/>
    <w:uiPriority w:val="99"/>
    <w:semiHidden/>
    <w:unhideWhenUsed/>
    <w:rsid w:val="003F605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Egyszertblzat2">
    <w:name w:val="Table Simple 2"/>
    <w:basedOn w:val="Normltblzat"/>
    <w:uiPriority w:val="99"/>
    <w:semiHidden/>
    <w:unhideWhenUsed/>
    <w:rsid w:val="003F605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gyszertblzat3">
    <w:name w:val="Table Simple 3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Finomtblzat1">
    <w:name w:val="Table Subtle 1"/>
    <w:basedOn w:val="Normltblzat"/>
    <w:uiPriority w:val="99"/>
    <w:semiHidden/>
    <w:unhideWhenUsed/>
    <w:rsid w:val="003F605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inomtblzat2">
    <w:name w:val="Table Subtle 2"/>
    <w:basedOn w:val="Normltblzat"/>
    <w:uiPriority w:val="99"/>
    <w:rsid w:val="003F605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rgymutat1">
    <w:name w:val="index 1"/>
    <w:basedOn w:val="Norml"/>
    <w:next w:val="Norml"/>
    <w:autoRedefine/>
    <w:uiPriority w:val="99"/>
    <w:semiHidden/>
    <w:unhideWhenUsed/>
    <w:rsid w:val="003F6053"/>
    <w:pPr>
      <w:ind w:left="220" w:hanging="220"/>
    </w:pPr>
  </w:style>
  <w:style w:type="paragraph" w:styleId="Trgymutat2">
    <w:name w:val="index 2"/>
    <w:basedOn w:val="Norml"/>
    <w:next w:val="Norml"/>
    <w:autoRedefine/>
    <w:uiPriority w:val="99"/>
    <w:semiHidden/>
    <w:unhideWhenUsed/>
    <w:rsid w:val="003F6053"/>
    <w:pPr>
      <w:ind w:left="440" w:hanging="220"/>
    </w:pPr>
  </w:style>
  <w:style w:type="paragraph" w:styleId="Trgymutat3">
    <w:name w:val="index 3"/>
    <w:basedOn w:val="Norml"/>
    <w:next w:val="Norml"/>
    <w:autoRedefine/>
    <w:uiPriority w:val="99"/>
    <w:semiHidden/>
    <w:unhideWhenUsed/>
    <w:rsid w:val="003F6053"/>
    <w:pPr>
      <w:ind w:left="660" w:hanging="220"/>
    </w:pPr>
  </w:style>
  <w:style w:type="paragraph" w:styleId="Trgymutat4">
    <w:name w:val="index 4"/>
    <w:basedOn w:val="Norml"/>
    <w:next w:val="Norml"/>
    <w:autoRedefine/>
    <w:uiPriority w:val="99"/>
    <w:semiHidden/>
    <w:unhideWhenUsed/>
    <w:rsid w:val="003F6053"/>
    <w:pPr>
      <w:ind w:left="880" w:hanging="220"/>
    </w:pPr>
  </w:style>
  <w:style w:type="paragraph" w:styleId="Trgymutat5">
    <w:name w:val="index 5"/>
    <w:basedOn w:val="Norml"/>
    <w:next w:val="Norml"/>
    <w:autoRedefine/>
    <w:uiPriority w:val="99"/>
    <w:semiHidden/>
    <w:unhideWhenUsed/>
    <w:rsid w:val="003F6053"/>
    <w:pPr>
      <w:ind w:left="1100" w:hanging="220"/>
    </w:pPr>
  </w:style>
  <w:style w:type="paragraph" w:styleId="Trgymutat6">
    <w:name w:val="index 6"/>
    <w:basedOn w:val="Norml"/>
    <w:next w:val="Norml"/>
    <w:autoRedefine/>
    <w:uiPriority w:val="99"/>
    <w:semiHidden/>
    <w:unhideWhenUsed/>
    <w:rsid w:val="003F6053"/>
    <w:pPr>
      <w:ind w:left="1320" w:hanging="220"/>
    </w:pPr>
  </w:style>
  <w:style w:type="paragraph" w:styleId="Trgymutat7">
    <w:name w:val="index 7"/>
    <w:basedOn w:val="Norml"/>
    <w:next w:val="Norml"/>
    <w:autoRedefine/>
    <w:uiPriority w:val="99"/>
    <w:semiHidden/>
    <w:unhideWhenUsed/>
    <w:rsid w:val="003F6053"/>
    <w:pPr>
      <w:ind w:left="1540" w:hanging="220"/>
    </w:pPr>
  </w:style>
  <w:style w:type="paragraph" w:styleId="Trgymutat8">
    <w:name w:val="index 8"/>
    <w:basedOn w:val="Norml"/>
    <w:next w:val="Norml"/>
    <w:autoRedefine/>
    <w:uiPriority w:val="99"/>
    <w:semiHidden/>
    <w:unhideWhenUsed/>
    <w:rsid w:val="003F6053"/>
    <w:pPr>
      <w:ind w:left="1760" w:hanging="220"/>
    </w:pPr>
  </w:style>
  <w:style w:type="paragraph" w:styleId="Trgymutat9">
    <w:name w:val="index 9"/>
    <w:basedOn w:val="Norml"/>
    <w:next w:val="Norml"/>
    <w:autoRedefine/>
    <w:uiPriority w:val="99"/>
    <w:semiHidden/>
    <w:unhideWhenUsed/>
    <w:rsid w:val="003F6053"/>
    <w:pPr>
      <w:ind w:left="1980" w:hanging="220"/>
    </w:pPr>
  </w:style>
  <w:style w:type="paragraph" w:styleId="Trgymutatcm">
    <w:name w:val="index heading"/>
    <w:basedOn w:val="Norml"/>
    <w:next w:val="Trgymutat1"/>
    <w:uiPriority w:val="99"/>
    <w:semiHidden/>
    <w:unhideWhenUsed/>
    <w:rsid w:val="003F6053"/>
    <w:rPr>
      <w:rFonts w:ascii="Calibri Light" w:eastAsiaTheme="majorEastAsia" w:hAnsi="Calibri Light" w:cs="Calibri Light"/>
      <w:b/>
      <w:bCs/>
    </w:rPr>
  </w:style>
  <w:style w:type="paragraph" w:styleId="Befejezs">
    <w:name w:val="Closing"/>
    <w:basedOn w:val="Norml"/>
    <w:link w:val="BefejezsChar"/>
    <w:uiPriority w:val="99"/>
    <w:semiHidden/>
    <w:unhideWhenUsed/>
    <w:rsid w:val="003F6053"/>
    <w:pPr>
      <w:ind w:left="4320"/>
    </w:pPr>
  </w:style>
  <w:style w:type="character" w:customStyle="1" w:styleId="BefejezsChar">
    <w:name w:val="Befejezés Char"/>
    <w:basedOn w:val="Bekezdsalapbettpusa"/>
    <w:link w:val="Befejezs"/>
    <w:uiPriority w:val="99"/>
    <w:semiHidden/>
    <w:rsid w:val="003F6053"/>
    <w:rPr>
      <w:rFonts w:ascii="Calibri" w:hAnsi="Calibri" w:cs="Calibri"/>
    </w:rPr>
  </w:style>
  <w:style w:type="table" w:styleId="Rcsostblzat">
    <w:name w:val="Table Grid"/>
    <w:basedOn w:val="Normltblzat"/>
    <w:uiPriority w:val="39"/>
    <w:rsid w:val="003F60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csostblzat1">
    <w:name w:val="Table Grid 1"/>
    <w:basedOn w:val="Normltblzat"/>
    <w:uiPriority w:val="99"/>
    <w:semiHidden/>
    <w:unhideWhenUsed/>
    <w:rsid w:val="003F605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2">
    <w:name w:val="Table Grid 2"/>
    <w:basedOn w:val="Normltblzat"/>
    <w:uiPriority w:val="99"/>
    <w:semiHidden/>
    <w:unhideWhenUsed/>
    <w:rsid w:val="003F605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3">
    <w:name w:val="Table Grid 3"/>
    <w:basedOn w:val="Normltblzat"/>
    <w:uiPriority w:val="99"/>
    <w:semiHidden/>
    <w:unhideWhenUsed/>
    <w:rsid w:val="003F605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4">
    <w:name w:val="Table Grid 4"/>
    <w:basedOn w:val="Normltblzat"/>
    <w:uiPriority w:val="99"/>
    <w:semiHidden/>
    <w:unhideWhenUsed/>
    <w:rsid w:val="003F605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5">
    <w:name w:val="Table Grid 5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6">
    <w:name w:val="Table Grid 6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7">
    <w:name w:val="Table Grid 7"/>
    <w:basedOn w:val="Normltblzat"/>
    <w:uiPriority w:val="99"/>
    <w:semiHidden/>
    <w:unhideWhenUsed/>
    <w:rsid w:val="003F605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8">
    <w:name w:val="Table Grid 8"/>
    <w:basedOn w:val="Normltblzat"/>
    <w:uiPriority w:val="99"/>
    <w:semiHidden/>
    <w:unhideWhenUsed/>
    <w:rsid w:val="003F605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blzatrcsosvilgos">
    <w:name w:val="Grid Table Light"/>
    <w:basedOn w:val="Normltblzat"/>
    <w:uiPriority w:val="40"/>
    <w:rsid w:val="003F605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blzatrcsos1vilgos">
    <w:name w:val="Grid Table 1 Light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1jellszn">
    <w:name w:val="Grid Table 1 Light Accent 1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2jellszn">
    <w:name w:val="Grid Table 1 Light Accent 2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3jellszn">
    <w:name w:val="Grid Table 1 Light Accent 3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4jellszn">
    <w:name w:val="Grid Table 1 Light Accent 4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5jellszn">
    <w:name w:val="Grid Table 1 Light Accent 5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6jellszn">
    <w:name w:val="Grid Table 1 Light Accent 6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2">
    <w:name w:val="Grid Table 2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21jellszn">
    <w:name w:val="Grid Table 2 Accent 1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blzatrcsos22jellszn">
    <w:name w:val="Grid Table 2 Accent 2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23jellszn">
    <w:name w:val="Grid Table 2 Accent 3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24jellszn">
    <w:name w:val="Grid Table 2 Accent 4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25jellszn">
    <w:name w:val="Grid Table 2 Accent 5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blzatrcsos26jellszn">
    <w:name w:val="Grid Table 2 Accent 6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3">
    <w:name w:val="Grid Table 3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blzatrcsos31jellszn">
    <w:name w:val="Grid Table 3 Accent 1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blzatrcsos32jellszn">
    <w:name w:val="Grid Table 3 Accent 2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blzatrcsos33jellszn">
    <w:name w:val="Grid Table 3 Accent 3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blzatrcsos34jellszn">
    <w:name w:val="Grid Table 3 Accent 4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blzatrcsos35jellszn">
    <w:name w:val="Grid Table 3 Accent 5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blzatrcsos36jellszn">
    <w:name w:val="Grid Table 3 Accent 6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blzatrcsos4">
    <w:name w:val="Grid Table 4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41jellszn">
    <w:name w:val="Grid Table 4 Accent 1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blzatrcsos42jellszn">
    <w:name w:val="Grid Table 4 Accent 2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43jellszn">
    <w:name w:val="Grid Table 4 Accent 3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44jellszn">
    <w:name w:val="Grid Table 4 Accent 4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45jellszn">
    <w:name w:val="Grid Table 4 Accent 5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blzatrcsos46jellszn">
    <w:name w:val="Grid Table 4 Accent 6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5stt">
    <w:name w:val="Grid Table 5 Dark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blzatrcsos5stt1jellszn">
    <w:name w:val="Grid Table 5 Dark Accent 1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blzatrcsos5stt2jellszn">
    <w:name w:val="Grid Table 5 Dark Accent 2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blzatrcsos5stt3jellszn">
    <w:name w:val="Grid Table 5 Dark Accent 3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blzatrcsos5stt4jellszn">
    <w:name w:val="Grid Table 5 Dark Accent 4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blzatrcsos5stt5jellszn">
    <w:name w:val="Grid Table 5 Dark Accent 5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blzatrcsos5stt6jellszn">
    <w:name w:val="Grid Table 5 Dark Accent 6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blzatrcsos6tarka">
    <w:name w:val="Grid Table 6 Colorful"/>
    <w:basedOn w:val="Normltblzat"/>
    <w:uiPriority w:val="51"/>
    <w:rsid w:val="003F605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6tarka1jellszn">
    <w:name w:val="Grid Table 6 Colorful Accent 1"/>
    <w:basedOn w:val="Normltblzat"/>
    <w:uiPriority w:val="51"/>
    <w:rsid w:val="003F6053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blzatrcsos6tarka2jellszn">
    <w:name w:val="Grid Table 6 Colorful Accent 2"/>
    <w:basedOn w:val="Normltblzat"/>
    <w:uiPriority w:val="51"/>
    <w:rsid w:val="003F6053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6tarka3jellszn">
    <w:name w:val="Grid Table 6 Colorful Accent 3"/>
    <w:basedOn w:val="Normltblzat"/>
    <w:uiPriority w:val="51"/>
    <w:rsid w:val="003F6053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6tarka4jellszn">
    <w:name w:val="Grid Table 6 Colorful Accent 4"/>
    <w:basedOn w:val="Normltblzat"/>
    <w:uiPriority w:val="51"/>
    <w:rsid w:val="003F6053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6tarka5jellszn">
    <w:name w:val="Grid Table 6 Colorful Accent 5"/>
    <w:basedOn w:val="Normltblzat"/>
    <w:uiPriority w:val="51"/>
    <w:rsid w:val="003F6053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blzatrcsos6tarka6jellszn">
    <w:name w:val="Grid Table 6 Colorful Accent 6"/>
    <w:basedOn w:val="Normltblzat"/>
    <w:uiPriority w:val="51"/>
    <w:rsid w:val="003F6053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7tarka">
    <w:name w:val="Grid Table 7 Colorful"/>
    <w:basedOn w:val="Normltblzat"/>
    <w:uiPriority w:val="52"/>
    <w:rsid w:val="003F605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blzatrcsos7tarka1jellszn">
    <w:name w:val="Grid Table 7 Colorful Accent 1"/>
    <w:basedOn w:val="Normltblzat"/>
    <w:uiPriority w:val="52"/>
    <w:rsid w:val="003F6053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blzatrcsos7tarka2jellszn">
    <w:name w:val="Grid Table 7 Colorful Accent 2"/>
    <w:basedOn w:val="Normltblzat"/>
    <w:uiPriority w:val="52"/>
    <w:rsid w:val="003F6053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blzatrcsos7tarka3jellszn">
    <w:name w:val="Grid Table 7 Colorful Accent 3"/>
    <w:basedOn w:val="Normltblzat"/>
    <w:uiPriority w:val="52"/>
    <w:rsid w:val="003F6053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blzatrcsos7tarka4jellszn">
    <w:name w:val="Grid Table 7 Colorful Accent 4"/>
    <w:basedOn w:val="Normltblzat"/>
    <w:uiPriority w:val="52"/>
    <w:rsid w:val="003F6053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blzatrcsos7tarka5jellszn">
    <w:name w:val="Grid Table 7 Colorful Accent 5"/>
    <w:basedOn w:val="Normltblzat"/>
    <w:uiPriority w:val="52"/>
    <w:rsid w:val="003F6053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blzatrcsos7tarka6jellszn">
    <w:name w:val="Grid Table 7 Colorful Accent 6"/>
    <w:basedOn w:val="Normltblzat"/>
    <w:uiPriority w:val="52"/>
    <w:rsid w:val="003F6053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Webestblzat1">
    <w:name w:val="Table Web 1"/>
    <w:basedOn w:val="Normltblzat"/>
    <w:uiPriority w:val="99"/>
    <w:semiHidden/>
    <w:unhideWhenUsed/>
    <w:rsid w:val="003F605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estblzat2">
    <w:name w:val="Table Web 2"/>
    <w:basedOn w:val="Normltblzat"/>
    <w:uiPriority w:val="99"/>
    <w:semiHidden/>
    <w:unhideWhenUsed/>
    <w:rsid w:val="003F605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estblzat3">
    <w:name w:val="Table Web 3"/>
    <w:basedOn w:val="Normltblzat"/>
    <w:uiPriority w:val="99"/>
    <w:rsid w:val="003F605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Lbjegyzet-hivatkozs">
    <w:name w:val="footnote reference"/>
    <w:basedOn w:val="Bekezdsalapbettpusa"/>
    <w:uiPriority w:val="99"/>
    <w:semiHidden/>
    <w:unhideWhenUsed/>
    <w:rsid w:val="003F6053"/>
    <w:rPr>
      <w:rFonts w:ascii="Calibri" w:hAnsi="Calibri" w:cs="Calibri"/>
      <w:vertAlign w:val="superscript"/>
    </w:rPr>
  </w:style>
  <w:style w:type="character" w:styleId="Sorszma">
    <w:name w:val="line number"/>
    <w:basedOn w:val="Bekezdsalapbettpusa"/>
    <w:uiPriority w:val="99"/>
    <w:semiHidden/>
    <w:unhideWhenUsed/>
    <w:rsid w:val="003F6053"/>
    <w:rPr>
      <w:rFonts w:ascii="Calibri" w:hAnsi="Calibri" w:cs="Calibri"/>
    </w:rPr>
  </w:style>
  <w:style w:type="table" w:styleId="Trhatstblzat1">
    <w:name w:val="Table 3D effects 1"/>
    <w:basedOn w:val="Normltblzat"/>
    <w:uiPriority w:val="99"/>
    <w:semiHidden/>
    <w:unhideWhenUsed/>
    <w:rsid w:val="003F605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rhatstblzat2">
    <w:name w:val="Table 3D effects 2"/>
    <w:basedOn w:val="Normltblzat"/>
    <w:uiPriority w:val="99"/>
    <w:semiHidden/>
    <w:unhideWhenUsed/>
    <w:rsid w:val="003F605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rhatstblzat3">
    <w:name w:val="Table 3D effects 3"/>
    <w:basedOn w:val="Normltblzat"/>
    <w:uiPriority w:val="99"/>
    <w:semiHidden/>
    <w:unhideWhenUsed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mrapltblzat">
    <w:name w:val="Table Theme"/>
    <w:basedOn w:val="Normltblzat"/>
    <w:uiPriority w:val="99"/>
    <w:semiHidden/>
    <w:unhideWhenUsed/>
    <w:rsid w:val="003F60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ldalszm">
    <w:name w:val="page number"/>
    <w:basedOn w:val="Bekezdsalapbettpusa"/>
    <w:uiPriority w:val="99"/>
    <w:semiHidden/>
    <w:unhideWhenUsed/>
    <w:rsid w:val="003F6053"/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nce\AppData\Local\Microsoft\Office\16.0\DTS\hu-HU%7b5D2353FC-968A-4663-BC6C-21058388D370%7d\%7bFB17B55C-82AC-4585-9FED-9C5A29C31D65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{FB17B55C-82AC-4585-9FED-9C5A29C31D65}tf02786999_win32.dotx</Template>
  <TotalTime>0</TotalTime>
  <Pages>4</Pages>
  <Words>214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2023-12-05T07:25:00Z</dcterms:created>
  <dcterms:modified xsi:type="dcterms:W3CDTF">2023-12-05T07:54:00Z</dcterms:modified>
</cp:coreProperties>
</file>